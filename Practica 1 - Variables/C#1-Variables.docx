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E6AEE3D" w14:textId="64EB6E69" w:rsidR="001E7893" w:rsidRPr="00EC3A05" w:rsidRDefault="00E1240C" w:rsidP="001E7893">
      <w:pPr>
        <w:pStyle w:val="Encabezado3"/>
        <w:jc w:val="center"/>
        <w:rPr>
          <w:rFonts w:cs="Arial"/>
          <w:bCs/>
        </w:rPr>
      </w:pPr>
      <w:r w:rsidRPr="00EC3A05">
        <w:rPr>
          <w:rFonts w:cs="Arial"/>
          <w:bCs/>
        </w:rPr>
        <w:t xml:space="preserve"> </w:t>
      </w:r>
      <w:r w:rsidR="001E7893" w:rsidRPr="00EC3A05">
        <w:rPr>
          <w:rFonts w:cs="Arial"/>
          <w:bCs/>
        </w:rPr>
        <w:t xml:space="preserve">Proposta </w:t>
      </w:r>
      <w:r w:rsidR="00CB1F5F" w:rsidRPr="00EC3A05">
        <w:rPr>
          <w:rFonts w:cs="Arial"/>
          <w:bCs/>
        </w:rPr>
        <w:t>P</w:t>
      </w:r>
      <w:r w:rsidR="001E7893" w:rsidRPr="00EC3A05">
        <w:rPr>
          <w:rFonts w:cs="Arial"/>
          <w:bCs/>
        </w:rPr>
        <w:t xml:space="preserve">ràctica </w:t>
      </w:r>
      <w:r w:rsidR="00E56307">
        <w:rPr>
          <w:rFonts w:cs="Arial"/>
          <w:bCs/>
        </w:rPr>
        <w:t>C#1</w:t>
      </w:r>
      <w:r w:rsidR="004B0F70" w:rsidRPr="00EC3A05">
        <w:rPr>
          <w:rFonts w:cs="Arial"/>
          <w:bCs/>
        </w:rPr>
        <w:t xml:space="preserve">– </w:t>
      </w:r>
      <w:r w:rsidR="00284B3A" w:rsidRPr="00EC3A05">
        <w:rPr>
          <w:rFonts w:cs="Arial"/>
          <w:bCs/>
        </w:rPr>
        <w:t>Treballant amb C#</w:t>
      </w:r>
      <w:r w:rsidR="001849E8" w:rsidRPr="00EC3A05">
        <w:rPr>
          <w:rFonts w:cs="Arial"/>
          <w:bCs/>
        </w:rPr>
        <w:t>. Variables</w:t>
      </w:r>
    </w:p>
    <w:p w14:paraId="27425FB2" w14:textId="77777777" w:rsidR="001E7893" w:rsidRPr="00EC3A05" w:rsidRDefault="001E7893" w:rsidP="001E7893">
      <w:pPr>
        <w:spacing w:before="480" w:after="240" w:line="300" w:lineRule="exact"/>
        <w:rPr>
          <w:rFonts w:ascii="Arial" w:hAnsi="Arial" w:cs="Arial"/>
          <w:b/>
          <w:bCs/>
          <w:sz w:val="24"/>
          <w:szCs w:val="24"/>
        </w:rPr>
      </w:pPr>
      <w:r w:rsidRPr="00EC3A05">
        <w:rPr>
          <w:rFonts w:ascii="Arial" w:hAnsi="Arial" w:cs="Arial"/>
          <w:b/>
          <w:bCs/>
          <w:sz w:val="24"/>
          <w:szCs w:val="24"/>
        </w:rPr>
        <w:t>Nom:_______________________________________________</w:t>
      </w:r>
    </w:p>
    <w:p w14:paraId="385DF8B8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OBJECTIUS</w:t>
      </w:r>
    </w:p>
    <w:p w14:paraId="01819C4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Blocs d’un programa informàtic.</w:t>
      </w:r>
    </w:p>
    <w:p w14:paraId="6453E75D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Entorns de desenvolupament i programació.</w:t>
      </w:r>
    </w:p>
    <w:p w14:paraId="01DFC9C2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Variables. Tipus i utilitat.</w:t>
      </w:r>
    </w:p>
    <w:p w14:paraId="014BD6CC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Utilització de variables.</w:t>
      </w:r>
    </w:p>
    <w:p w14:paraId="557BEFE1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Constants. Tipus i utilització.</w:t>
      </w:r>
    </w:p>
    <w:p w14:paraId="0EAE7C2D" w14:textId="5F39A114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Operadors del llenguatge de programació.</w:t>
      </w:r>
    </w:p>
    <w:p w14:paraId="3A0DF101" w14:textId="6EDE92C3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Fonaments de programació estructurada.</w:t>
      </w:r>
    </w:p>
    <w:p w14:paraId="07DF0BEB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Introducció a l’algorísmica.</w:t>
      </w:r>
    </w:p>
    <w:p w14:paraId="12D8FDEE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Disseny d’algorismes bàsics.</w:t>
      </w:r>
    </w:p>
    <w:p w14:paraId="299258D9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Prova de programes.</w:t>
      </w:r>
    </w:p>
    <w:p w14:paraId="6E6737F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Tipus de dades simples i compostes.</w:t>
      </w:r>
    </w:p>
    <w:p w14:paraId="08DA4B2F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Estructures de selecció.</w:t>
      </w:r>
    </w:p>
    <w:p w14:paraId="3982FEC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Tractament de caràcters.</w:t>
      </w:r>
    </w:p>
    <w:p w14:paraId="7173D9D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Comentaris al codi.</w:t>
      </w:r>
    </w:p>
    <w:p w14:paraId="54C663B6" w14:textId="77777777" w:rsidR="00CB1F5F" w:rsidRPr="00EC3A05" w:rsidRDefault="00CB1F5F">
      <w:pPr>
        <w:suppressAutoHyphens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ca-ES"/>
        </w:rPr>
      </w:pPr>
      <w:r w:rsidRPr="00EC3A05">
        <w:rPr>
          <w:rFonts w:ascii="Arial" w:eastAsia="Times New Roman" w:hAnsi="Arial" w:cs="Arial"/>
          <w:color w:val="000000"/>
          <w:sz w:val="24"/>
          <w:szCs w:val="24"/>
          <w:lang w:eastAsia="ca-ES"/>
        </w:rPr>
        <w:br w:type="page"/>
      </w:r>
    </w:p>
    <w:p w14:paraId="59EC1010" w14:textId="77777777" w:rsidR="001E7893" w:rsidRPr="00EC3A05" w:rsidRDefault="001E7893" w:rsidP="001E7893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INSTRUCCIONS</w:t>
      </w:r>
    </w:p>
    <w:p w14:paraId="50311293" w14:textId="77777777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</w:rPr>
        <w:t>Llegeix amb calma que s'ha de fer abans de començar. I recorda de posar el teu nom en el lloc del document que ho sol·licita.</w:t>
      </w:r>
    </w:p>
    <w:p w14:paraId="05A2664D" w14:textId="6C2966A3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  <w:b/>
          <w:bCs/>
        </w:rPr>
      </w:pPr>
      <w:r w:rsidRPr="00EC3A05">
        <w:rPr>
          <w:rFonts w:ascii="Arial" w:hAnsi="Arial" w:cs="Arial"/>
        </w:rPr>
        <w:t>Per fer l'entrega recorda que has de retornar</w:t>
      </w:r>
      <w:r w:rsidR="009C70C6" w:rsidRPr="00EC3A05">
        <w:rPr>
          <w:rFonts w:ascii="Arial" w:hAnsi="Arial" w:cs="Arial"/>
        </w:rPr>
        <w:t xml:space="preserve"> l’arxiu </w:t>
      </w:r>
      <w:proofErr w:type="spellStart"/>
      <w:r w:rsidR="009C70C6" w:rsidRPr="00EC3A05">
        <w:rPr>
          <w:rFonts w:ascii="Arial" w:hAnsi="Arial" w:cs="Arial"/>
        </w:rPr>
        <w:t>program.cs</w:t>
      </w:r>
      <w:proofErr w:type="spellEnd"/>
      <w:r w:rsidR="009C70C6" w:rsidRPr="00EC3A05">
        <w:rPr>
          <w:rFonts w:ascii="Arial" w:hAnsi="Arial" w:cs="Arial"/>
        </w:rPr>
        <w:t xml:space="preserve"> en un </w:t>
      </w:r>
      <w:proofErr w:type="spellStart"/>
      <w:r w:rsidR="009C70C6" w:rsidRPr="00EC3A05">
        <w:rPr>
          <w:rFonts w:ascii="Arial" w:hAnsi="Arial" w:cs="Arial"/>
        </w:rPr>
        <w:t>zip</w:t>
      </w:r>
      <w:proofErr w:type="spellEnd"/>
      <w:r w:rsidR="009C70C6" w:rsidRPr="00EC3A05">
        <w:rPr>
          <w:rFonts w:ascii="Arial" w:hAnsi="Arial" w:cs="Arial"/>
        </w:rPr>
        <w:t xml:space="preserve"> amb el </w:t>
      </w:r>
      <w:r w:rsidRPr="00EC3A05">
        <w:rPr>
          <w:rFonts w:ascii="Arial" w:hAnsi="Arial" w:cs="Arial"/>
        </w:rPr>
        <w:t xml:space="preserve">nom </w:t>
      </w:r>
      <w:r w:rsidR="006E78EA">
        <w:rPr>
          <w:rFonts w:ascii="Arial" w:hAnsi="Arial" w:cs="Arial"/>
        </w:rPr>
        <w:t>C#1</w:t>
      </w:r>
      <w:r w:rsidRPr="00EC3A05">
        <w:rPr>
          <w:rFonts w:ascii="Arial" w:hAnsi="Arial" w:cs="Arial"/>
        </w:rPr>
        <w:t>_[les teves inicials].</w:t>
      </w:r>
      <w:proofErr w:type="spellStart"/>
      <w:r w:rsidR="009C70C6" w:rsidRPr="00EC3A05">
        <w:rPr>
          <w:rFonts w:ascii="Arial" w:hAnsi="Arial" w:cs="Arial"/>
        </w:rPr>
        <w:t>zip</w:t>
      </w:r>
      <w:proofErr w:type="spellEnd"/>
      <w:r w:rsidRPr="00EC3A05">
        <w:rPr>
          <w:rFonts w:ascii="Arial" w:hAnsi="Arial" w:cs="Arial"/>
        </w:rPr>
        <w:t>.</w:t>
      </w:r>
      <w:r w:rsidR="00B27175" w:rsidRPr="00EC3A05">
        <w:rPr>
          <w:rFonts w:ascii="Arial" w:hAnsi="Arial" w:cs="Arial"/>
        </w:rPr>
        <w:t xml:space="preserve"> </w:t>
      </w:r>
      <w:r w:rsidR="00B27175" w:rsidRPr="00EC3A05">
        <w:rPr>
          <w:rFonts w:ascii="Arial" w:hAnsi="Arial" w:cs="Arial"/>
          <w:b/>
          <w:bCs/>
        </w:rPr>
        <w:t xml:space="preserve">També recorda que has d’anar afegint tot el codi que vagis generant en un portafolis (pot ser un doc de drive o </w:t>
      </w:r>
      <w:proofErr w:type="spellStart"/>
      <w:r w:rsidR="00B27175" w:rsidRPr="00EC3A05">
        <w:rPr>
          <w:rFonts w:ascii="Arial" w:hAnsi="Arial" w:cs="Arial"/>
          <w:b/>
          <w:bCs/>
        </w:rPr>
        <w:t>onedrive</w:t>
      </w:r>
      <w:proofErr w:type="spellEnd"/>
      <w:r w:rsidR="00B27175" w:rsidRPr="00EC3A05">
        <w:rPr>
          <w:rFonts w:ascii="Arial" w:hAnsi="Arial" w:cs="Arial"/>
          <w:b/>
          <w:bCs/>
        </w:rPr>
        <w:t xml:space="preserve"> o en un</w:t>
      </w:r>
      <w:r w:rsidR="00706587" w:rsidRPr="00EC3A05">
        <w:rPr>
          <w:rFonts w:ascii="Arial" w:hAnsi="Arial" w:cs="Arial"/>
          <w:b/>
          <w:bCs/>
        </w:rPr>
        <w:t xml:space="preserve"> </w:t>
      </w:r>
      <w:proofErr w:type="spellStart"/>
      <w:r w:rsidR="00706587" w:rsidRPr="00EC3A05">
        <w:rPr>
          <w:rFonts w:ascii="Arial" w:hAnsi="Arial" w:cs="Arial"/>
          <w:b/>
          <w:bCs/>
        </w:rPr>
        <w:t>sites</w:t>
      </w:r>
      <w:proofErr w:type="spellEnd"/>
      <w:r w:rsidR="00706587" w:rsidRPr="00EC3A05">
        <w:rPr>
          <w:rFonts w:ascii="Arial" w:hAnsi="Arial" w:cs="Arial"/>
          <w:b/>
          <w:bCs/>
        </w:rPr>
        <w:t>...)</w:t>
      </w:r>
    </w:p>
    <w:p w14:paraId="488F166E" w14:textId="77777777" w:rsidR="00C6564F" w:rsidRPr="00EC3A05" w:rsidRDefault="00C6564F" w:rsidP="001E7893">
      <w:pPr>
        <w:jc w:val="both"/>
        <w:rPr>
          <w:rFonts w:ascii="Arial" w:eastAsia="LiberationSans" w:hAnsi="Arial" w:cs="Arial"/>
          <w:kern w:val="3"/>
          <w:sz w:val="24"/>
          <w:szCs w:val="24"/>
        </w:rPr>
      </w:pPr>
    </w:p>
    <w:p w14:paraId="345C481D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INTRODUCCIÓ</w:t>
      </w:r>
    </w:p>
    <w:p w14:paraId="16FBB940" w14:textId="47BB2B90" w:rsidR="00585462" w:rsidRPr="00EC3A05" w:rsidRDefault="00852943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En aquesta primera pràctica </w:t>
      </w:r>
      <w:r w:rsidR="009C70C6" w:rsidRPr="00EC3A05">
        <w:rPr>
          <w:rFonts w:ascii="Arial" w:hAnsi="Arial" w:cs="Arial"/>
          <w:bCs/>
        </w:rPr>
        <w:t>per veure el nivell de C Sharp assimilat us demanaré uns quants exercicis perquè els intenteu resoldre, ànims</w:t>
      </w:r>
      <w:r w:rsidR="00585462" w:rsidRPr="00EC3A05">
        <w:rPr>
          <w:rFonts w:ascii="Arial" w:hAnsi="Arial" w:cs="Arial"/>
          <w:bCs/>
        </w:rPr>
        <w:t>.</w:t>
      </w:r>
    </w:p>
    <w:p w14:paraId="72831458" w14:textId="6A2972C8" w:rsidR="009C70C6" w:rsidRPr="00EC3A05" w:rsidRDefault="009C70C6" w:rsidP="00C6564F">
      <w:pPr>
        <w:pStyle w:val="NormalWeb"/>
        <w:spacing w:before="0" w:after="0"/>
        <w:jc w:val="both"/>
        <w:rPr>
          <w:rFonts w:ascii="Arial" w:hAnsi="Arial" w:cs="Arial"/>
          <w:b/>
        </w:rPr>
      </w:pPr>
      <w:r w:rsidRPr="00EC3A05">
        <w:rPr>
          <w:rFonts w:ascii="Arial" w:hAnsi="Arial" w:cs="Arial"/>
          <w:b/>
        </w:rPr>
        <w:t>Per tal que sigui només un sol fitxer</w:t>
      </w:r>
      <w:r w:rsidRPr="00EC3A05">
        <w:rPr>
          <w:rFonts w:ascii="Arial" w:hAnsi="Arial" w:cs="Arial"/>
          <w:bCs/>
        </w:rPr>
        <w:t xml:space="preserve"> el que us demano és que feu un algorisme on segons el número introduït (1,2,3</w:t>
      </w:r>
      <w:r w:rsidR="001849E8" w:rsidRPr="00EC3A05">
        <w:rPr>
          <w:rFonts w:ascii="Arial" w:hAnsi="Arial" w:cs="Arial"/>
          <w:bCs/>
        </w:rPr>
        <w:t xml:space="preserve">, </w:t>
      </w:r>
      <w:r w:rsidRPr="00EC3A05">
        <w:rPr>
          <w:rFonts w:ascii="Arial" w:hAnsi="Arial" w:cs="Arial"/>
          <w:bCs/>
        </w:rPr>
        <w:t>4</w:t>
      </w:r>
      <w:r w:rsidR="001849E8" w:rsidRPr="00EC3A05">
        <w:rPr>
          <w:rFonts w:ascii="Arial" w:hAnsi="Arial" w:cs="Arial"/>
          <w:bCs/>
        </w:rPr>
        <w:t xml:space="preserve"> </w:t>
      </w:r>
      <w:r w:rsidR="0069412B" w:rsidRPr="00EC3A05">
        <w:rPr>
          <w:rFonts w:ascii="Arial" w:hAnsi="Arial" w:cs="Arial"/>
          <w:bCs/>
        </w:rPr>
        <w:t>,</w:t>
      </w:r>
      <w:r w:rsidR="001849E8" w:rsidRPr="00EC3A05">
        <w:rPr>
          <w:rFonts w:ascii="Arial" w:hAnsi="Arial" w:cs="Arial"/>
          <w:bCs/>
        </w:rPr>
        <w:t xml:space="preserve"> 5</w:t>
      </w:r>
      <w:r w:rsidR="0069412B" w:rsidRPr="00EC3A05">
        <w:rPr>
          <w:rFonts w:ascii="Arial" w:hAnsi="Arial" w:cs="Arial"/>
          <w:bCs/>
        </w:rPr>
        <w:t xml:space="preserve"> o 6</w:t>
      </w:r>
      <w:r w:rsidRPr="00EC3A05">
        <w:rPr>
          <w:rFonts w:ascii="Arial" w:hAnsi="Arial" w:cs="Arial"/>
          <w:bCs/>
        </w:rPr>
        <w:t>) executi l’exercici demanat sortint de l’aplicació en el moment que introduïm per teclat el valor.</w:t>
      </w:r>
      <w:r w:rsidR="00512023" w:rsidRPr="00EC3A05">
        <w:rPr>
          <w:rFonts w:ascii="Arial" w:hAnsi="Arial" w:cs="Arial"/>
          <w:bCs/>
        </w:rPr>
        <w:t xml:space="preserve"> </w:t>
      </w:r>
      <w:r w:rsidR="00512023" w:rsidRPr="00EC3A05">
        <w:rPr>
          <w:rFonts w:ascii="Arial" w:hAnsi="Arial" w:cs="Arial"/>
          <w:b/>
        </w:rPr>
        <w:t>Si no es compleix aquest requisit no es corregirà l’exercici!!!</w:t>
      </w:r>
    </w:p>
    <w:p w14:paraId="26052768" w14:textId="436852F0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  <w:noProof/>
        </w:rPr>
        <w:drawing>
          <wp:anchor distT="0" distB="0" distL="114300" distR="114300" simplePos="0" relativeHeight="251660288" behindDoc="1" locked="0" layoutInCell="1" allowOverlap="1" wp14:anchorId="7CE85FF2" wp14:editId="24D06BF7">
            <wp:simplePos x="0" y="0"/>
            <wp:positionH relativeFrom="column">
              <wp:posOffset>638327</wp:posOffset>
            </wp:positionH>
            <wp:positionV relativeFrom="paragraph">
              <wp:posOffset>172085</wp:posOffset>
            </wp:positionV>
            <wp:extent cx="3903015" cy="3258662"/>
            <wp:effectExtent l="0" t="0" r="2540" b="0"/>
            <wp:wrapTight wrapText="bothSides">
              <wp:wrapPolygon edited="0">
                <wp:start x="0" y="0"/>
                <wp:lineTo x="0" y="21469"/>
                <wp:lineTo x="21509" y="21469"/>
                <wp:lineTo x="2150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15" cy="325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AA0BE" w14:textId="31DE9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86BEA2F" w14:textId="144297CF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9C692C6" w14:textId="0573618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670954A" w14:textId="181C024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5909286" w14:textId="1651D6A7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CA49271" w14:textId="3092E7B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ED0628D" w14:textId="6B61737E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498926D" w14:textId="3C36179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23309D2" w14:textId="7B0C5F3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4AE3F24" w14:textId="4BB9176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6C49827" w14:textId="0F0DC4B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E3FA0CE" w14:textId="0A08C4E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D7658AA" w14:textId="1034329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D84E973" w14:textId="2EFCB58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FCC99DE" w14:textId="5737985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ADD02E7" w14:textId="5BC5069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09AFBA4" w14:textId="44B4972C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F184F98" w14:textId="42B26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13AF37F" w14:textId="5D9C2B39" w:rsidR="006A42C1" w:rsidRPr="00EC3A05" w:rsidRDefault="006A42C1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EC3A05">
        <w:rPr>
          <w:rFonts w:ascii="Arial" w:hAnsi="Arial" w:cs="Arial"/>
          <w:bCs/>
        </w:rPr>
        <w:br w:type="page"/>
      </w:r>
    </w:p>
    <w:p w14:paraId="703B2AE3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EXERCICIS</w:t>
      </w:r>
    </w:p>
    <w:p w14:paraId="28E926F9" w14:textId="73A1DA4B" w:rsidR="006D17EF" w:rsidRPr="00EC3A05" w:rsidRDefault="006D17EF" w:rsidP="00C6564F">
      <w:pPr>
        <w:pStyle w:val="NormalWeb"/>
        <w:spacing w:before="0" w:after="0"/>
        <w:jc w:val="both"/>
        <w:rPr>
          <w:rFonts w:ascii="Arial" w:hAnsi="Arial" w:cs="Arial"/>
          <w:bCs/>
          <w:u w:val="single"/>
        </w:rPr>
      </w:pPr>
    </w:p>
    <w:p w14:paraId="35C46450" w14:textId="2A9873A3" w:rsidR="00942918" w:rsidRPr="006E78EA" w:rsidRDefault="009C70C6" w:rsidP="00942918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/>
          <w:bCs/>
        </w:rPr>
        <w:t xml:space="preserve">Exercici 1. </w:t>
      </w:r>
      <w:r w:rsidR="001849E8" w:rsidRPr="006E78EA">
        <w:rPr>
          <w:rFonts w:ascii="Arial" w:hAnsi="Arial" w:cs="Arial"/>
        </w:rPr>
        <w:t xml:space="preserve">Escriu un </w:t>
      </w:r>
      <w:r w:rsidR="00EC3A05" w:rsidRPr="006E78EA">
        <w:rPr>
          <w:rFonts w:ascii="Arial" w:hAnsi="Arial" w:cs="Arial"/>
        </w:rPr>
        <w:t>e</w:t>
      </w:r>
      <w:r w:rsidR="00B349CE" w:rsidRPr="006E78EA">
        <w:rPr>
          <w:rFonts w:ascii="Arial" w:hAnsi="Arial" w:cs="Arial"/>
        </w:rPr>
        <w:t xml:space="preserve">nunciat </w:t>
      </w:r>
      <w:r w:rsidR="00A44327" w:rsidRPr="006E78EA">
        <w:rPr>
          <w:rFonts w:ascii="Arial" w:hAnsi="Arial" w:cs="Arial"/>
        </w:rPr>
        <w:t>i desenvolupa l’</w:t>
      </w:r>
      <w:r w:rsidR="001849E8" w:rsidRPr="006E78EA">
        <w:rPr>
          <w:rFonts w:ascii="Arial" w:hAnsi="Arial" w:cs="Arial"/>
        </w:rPr>
        <w:t xml:space="preserve">algorisme en C# que </w:t>
      </w:r>
      <w:r w:rsidR="00A44327" w:rsidRPr="006E78EA">
        <w:rPr>
          <w:rFonts w:ascii="Arial" w:hAnsi="Arial" w:cs="Arial"/>
        </w:rPr>
        <w:t xml:space="preserve">compleixi les següents </w:t>
      </w:r>
      <w:r w:rsidR="00E314B5" w:rsidRPr="006E78EA">
        <w:rPr>
          <w:rFonts w:ascii="Arial" w:hAnsi="Arial" w:cs="Arial"/>
        </w:rPr>
        <w:t>característiques.</w:t>
      </w:r>
    </w:p>
    <w:p w14:paraId="63F12599" w14:textId="1F98E606" w:rsidR="001849E8" w:rsidRPr="00EC3A05" w:rsidRDefault="0032724F" w:rsidP="0032724F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Hi ha d’haver </w:t>
      </w:r>
      <w:r w:rsidR="00200FBA" w:rsidRPr="00EC3A05">
        <w:rPr>
          <w:rFonts w:ascii="Arial" w:hAnsi="Arial" w:cs="Arial"/>
          <w:bCs/>
          <w:u w:val="single"/>
        </w:rPr>
        <w:t xml:space="preserve">dos tipus </w:t>
      </w:r>
      <w:r w:rsidR="00200FBA" w:rsidRPr="00EC3A05">
        <w:rPr>
          <w:rFonts w:ascii="Arial" w:hAnsi="Arial" w:cs="Arial"/>
          <w:b/>
          <w:bCs/>
          <w:u w:val="single"/>
        </w:rPr>
        <w:t>diferents</w:t>
      </w:r>
      <w:r w:rsidR="00200FBA" w:rsidRPr="00EC3A05">
        <w:rPr>
          <w:rFonts w:ascii="Arial" w:hAnsi="Arial" w:cs="Arial"/>
          <w:bCs/>
          <w:u w:val="single"/>
        </w:rPr>
        <w:t xml:space="preserve"> de variables</w:t>
      </w:r>
      <w:r w:rsidR="00200FBA" w:rsidRPr="00EC3A05">
        <w:rPr>
          <w:rFonts w:ascii="Arial" w:hAnsi="Arial" w:cs="Arial"/>
          <w:bCs/>
        </w:rPr>
        <w:t xml:space="preserve"> (mostra la part del codi on això </w:t>
      </w:r>
      <w:r w:rsidR="00B114F0" w:rsidRPr="00EC3A05">
        <w:rPr>
          <w:rFonts w:ascii="Arial" w:hAnsi="Arial" w:cs="Arial"/>
          <w:bCs/>
        </w:rPr>
        <w:t>passi)</w:t>
      </w:r>
      <w:r w:rsidR="001849E8" w:rsidRPr="00EC3A05">
        <w:rPr>
          <w:rFonts w:ascii="Arial" w:hAnsi="Arial" w:cs="Arial"/>
          <w:bCs/>
        </w:rPr>
        <w:t>.</w:t>
      </w:r>
    </w:p>
    <w:p w14:paraId="41B50687" w14:textId="2C367486" w:rsidR="00B114F0" w:rsidRPr="00EC3A05" w:rsidRDefault="00B114F0" w:rsidP="0032724F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Hi ha d’haver com a mínim </w:t>
      </w:r>
      <w:r w:rsidRPr="00EC3A05">
        <w:rPr>
          <w:rFonts w:ascii="Arial" w:hAnsi="Arial" w:cs="Arial"/>
          <w:b/>
          <w:bCs/>
        </w:rPr>
        <w:t>dos entrades de valor per teclat</w:t>
      </w:r>
      <w:r w:rsidRPr="00EC3A05">
        <w:rPr>
          <w:rFonts w:ascii="Arial" w:hAnsi="Arial" w:cs="Arial"/>
          <w:bCs/>
        </w:rPr>
        <w:t xml:space="preserve">. </w:t>
      </w:r>
    </w:p>
    <w:p w14:paraId="4B2FFF45" w14:textId="53C4FBD8" w:rsidR="00B114F0" w:rsidRPr="00EC3A05" w:rsidRDefault="00B114F0" w:rsidP="0032724F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Hi ha d’haver </w:t>
      </w:r>
      <w:r w:rsidRPr="00EC3A05">
        <w:rPr>
          <w:rFonts w:ascii="Arial" w:hAnsi="Arial" w:cs="Arial"/>
          <w:b/>
          <w:bCs/>
        </w:rPr>
        <w:t>un</w:t>
      </w:r>
      <w:r w:rsidR="0014353F" w:rsidRPr="00EC3A05">
        <w:rPr>
          <w:rFonts w:ascii="Arial" w:hAnsi="Arial" w:cs="Arial"/>
          <w:b/>
          <w:bCs/>
        </w:rPr>
        <w:t xml:space="preserve"> mostrar per pantalla com a mínim</w:t>
      </w:r>
      <w:r w:rsidR="0014353F" w:rsidRPr="00EC3A05">
        <w:rPr>
          <w:rFonts w:ascii="Arial" w:hAnsi="Arial" w:cs="Arial"/>
          <w:bCs/>
        </w:rPr>
        <w:t>.</w:t>
      </w:r>
    </w:p>
    <w:p w14:paraId="1946E208" w14:textId="77777777" w:rsidR="006E78EA" w:rsidRDefault="00950AE4" w:rsidP="006E78EA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>Hi ha d’haver la utilització de dos operadors aritmètics com a mínim.</w:t>
      </w:r>
    </w:p>
    <w:p w14:paraId="1B6F021A" w14:textId="272A352E" w:rsidR="00D76CB0" w:rsidRPr="006E78EA" w:rsidRDefault="00D76CB0" w:rsidP="006E78EA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6E78EA">
        <w:rPr>
          <w:rFonts w:ascii="Arial" w:hAnsi="Arial" w:cs="Arial"/>
          <w:bCs/>
        </w:rPr>
        <w:t xml:space="preserve">Hi ha d’haver una la concatenació </w:t>
      </w:r>
      <w:proofErr w:type="spellStart"/>
      <w:r w:rsidRPr="006E78EA">
        <w:rPr>
          <w:rFonts w:ascii="Arial" w:hAnsi="Arial" w:cs="Arial"/>
          <w:bCs/>
        </w:rPr>
        <w:t>d’strings</w:t>
      </w:r>
      <w:proofErr w:type="spellEnd"/>
      <w:r w:rsidRPr="006E78EA">
        <w:rPr>
          <w:rFonts w:ascii="Arial" w:hAnsi="Arial" w:cs="Arial"/>
          <w:bCs/>
        </w:rPr>
        <w:t>.</w:t>
      </w:r>
    </w:p>
    <w:p w14:paraId="7FCD1889" w14:textId="77777777" w:rsidR="00D76CB0" w:rsidRPr="00EC3A05" w:rsidRDefault="00D76CB0" w:rsidP="00D76CB0">
      <w:pPr>
        <w:pStyle w:val="NormalWeb"/>
        <w:spacing w:before="0" w:after="0"/>
        <w:jc w:val="both"/>
        <w:rPr>
          <w:rFonts w:ascii="Arial" w:hAnsi="Arial" w:cs="Arial"/>
          <w:b/>
          <w:bCs/>
        </w:rPr>
      </w:pPr>
    </w:p>
    <w:p w14:paraId="0CC7679B" w14:textId="7A1B3EF1" w:rsidR="00D76CB0" w:rsidRPr="00EC3A05" w:rsidRDefault="00D76CB0" w:rsidP="00D76CB0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2</w:t>
      </w:r>
      <w:r w:rsidRPr="00EC3A05">
        <w:rPr>
          <w:rFonts w:ascii="Arial" w:hAnsi="Arial" w:cs="Arial"/>
          <w:b/>
          <w:bCs/>
        </w:rPr>
        <w:t xml:space="preserve">. </w:t>
      </w:r>
      <w:r w:rsidRPr="006E78EA">
        <w:rPr>
          <w:rFonts w:ascii="Arial" w:hAnsi="Arial" w:cs="Arial"/>
        </w:rPr>
        <w:t xml:space="preserve">Escriu un </w:t>
      </w:r>
      <w:r w:rsidR="006E78EA" w:rsidRPr="006E78EA">
        <w:rPr>
          <w:rFonts w:ascii="Arial" w:hAnsi="Arial" w:cs="Arial"/>
        </w:rPr>
        <w:t>e</w:t>
      </w:r>
      <w:r w:rsidRPr="006E78EA">
        <w:rPr>
          <w:rFonts w:ascii="Arial" w:hAnsi="Arial" w:cs="Arial"/>
        </w:rPr>
        <w:t>nunciat i desenvolupa l’algorisme en C# que compleixi les següents característiques.</w:t>
      </w:r>
      <w:bookmarkStart w:id="0" w:name="_GoBack"/>
      <w:bookmarkEnd w:id="0"/>
    </w:p>
    <w:p w14:paraId="58DE5F60" w14:textId="77777777" w:rsidR="00D76CB0" w:rsidRPr="00EC3A05" w:rsidRDefault="00D76CB0" w:rsidP="00D76CB0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407DB244" w14:textId="6393124B" w:rsidR="00D76CB0" w:rsidRPr="00EC3A05" w:rsidRDefault="00D76CB0" w:rsidP="00D76CB0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>S’ha de resoldre una formula (per calcular volums, velocitats...) Has de demanar els valors necessaris per la seva correcta resolució, així com el càlcul de les unitats correctes. (</w:t>
      </w:r>
      <w:r w:rsidRPr="00EC3A05">
        <w:rPr>
          <w:rFonts w:ascii="Arial" w:hAnsi="Arial" w:cs="Arial"/>
          <w:b/>
          <w:bCs/>
        </w:rPr>
        <w:t>Es comprovarà també la bona utilització de variables</w:t>
      </w:r>
      <w:r w:rsidRPr="00EC3A05">
        <w:rPr>
          <w:rFonts w:ascii="Arial" w:hAnsi="Arial" w:cs="Arial"/>
          <w:bCs/>
        </w:rPr>
        <w:t>)</w:t>
      </w:r>
    </w:p>
    <w:p w14:paraId="56B488B4" w14:textId="0A9C6572" w:rsidR="00D76CB0" w:rsidRPr="00EC3A05" w:rsidRDefault="00D76CB0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05DB37B2" w14:textId="2CEC7CBD" w:rsidR="0069412B" w:rsidRDefault="0069412B" w:rsidP="0069412B">
      <w:pPr>
        <w:pStyle w:val="NormalWeb"/>
        <w:spacing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3</w:t>
      </w:r>
      <w:r w:rsidRPr="00EC3A05">
        <w:rPr>
          <w:rFonts w:ascii="Arial" w:hAnsi="Arial" w:cs="Arial"/>
          <w:b/>
          <w:bCs/>
        </w:rPr>
        <w:t>.</w:t>
      </w:r>
      <w:r w:rsidRPr="00EC3A05">
        <w:rPr>
          <w:rFonts w:ascii="Arial" w:hAnsi="Arial" w:cs="Arial"/>
          <w:bCs/>
        </w:rPr>
        <w:t xml:space="preserve"> Fes un algorisme en C# que trobi les solucions d’una equació de segon grau del tipus 0=AX</w:t>
      </w:r>
      <w:r w:rsidRPr="00EC3A05">
        <w:rPr>
          <w:rFonts w:ascii="Arial" w:hAnsi="Arial" w:cs="Arial"/>
          <w:bCs/>
          <w:vertAlign w:val="superscript"/>
        </w:rPr>
        <w:t>2</w:t>
      </w:r>
      <w:r w:rsidRPr="00EC3A05">
        <w:rPr>
          <w:rFonts w:ascii="Arial" w:hAnsi="Arial" w:cs="Arial"/>
          <w:bCs/>
        </w:rPr>
        <w:t xml:space="preserve">+BX+C (sabent que l’arrel quadrada d’un número x es calcula amb </w:t>
      </w:r>
      <w:proofErr w:type="spellStart"/>
      <w:r w:rsidRPr="00EC3A05">
        <w:rPr>
          <w:rFonts w:ascii="Arial" w:hAnsi="Arial" w:cs="Arial"/>
          <w:bCs/>
          <w:color w:val="00B0F0"/>
        </w:rPr>
        <w:t>Math</w:t>
      </w:r>
      <w:r w:rsidRPr="00EC3A05">
        <w:rPr>
          <w:rFonts w:ascii="Arial" w:hAnsi="Arial" w:cs="Arial"/>
          <w:bCs/>
        </w:rPr>
        <w:t>.</w:t>
      </w:r>
      <w:r w:rsidRPr="00EC3A05">
        <w:rPr>
          <w:rFonts w:ascii="Arial" w:hAnsi="Arial" w:cs="Arial"/>
          <w:bCs/>
          <w:color w:val="948A54" w:themeColor="background2" w:themeShade="80"/>
        </w:rPr>
        <w:t>sqrt</w:t>
      </w:r>
      <w:proofErr w:type="spellEnd"/>
      <w:r w:rsidRPr="00EC3A05">
        <w:rPr>
          <w:rFonts w:ascii="Arial" w:hAnsi="Arial" w:cs="Arial"/>
          <w:bCs/>
        </w:rPr>
        <w:t>(x). A, B i C s’han de poder entrar per teclat</w:t>
      </w:r>
      <w:r w:rsidRPr="00EC3A05">
        <w:rPr>
          <w:rFonts w:ascii="Arial" w:hAnsi="Arial" w:cs="Arial"/>
        </w:rPr>
        <w:t xml:space="preserve"> </w:t>
      </w:r>
      <w:r w:rsidR="00D76CB0" w:rsidRPr="00EC3A05">
        <w:rPr>
          <w:rFonts w:ascii="Arial" w:hAnsi="Arial" w:cs="Arial"/>
          <w:bCs/>
        </w:rPr>
        <w:t>(Es comprovarà també la bona utilització de variables</w:t>
      </w:r>
      <w:r w:rsidR="00EA10DC" w:rsidRPr="00EC3A05">
        <w:rPr>
          <w:rFonts w:ascii="Arial" w:hAnsi="Arial" w:cs="Arial"/>
          <w:bCs/>
        </w:rPr>
        <w:t xml:space="preserve"> i que el codi estigui comentat</w:t>
      </w:r>
      <w:r w:rsidR="00D76CB0" w:rsidRPr="00EC3A05">
        <w:rPr>
          <w:rFonts w:ascii="Arial" w:hAnsi="Arial" w:cs="Arial"/>
          <w:bCs/>
        </w:rPr>
        <w:t>)</w:t>
      </w:r>
      <w:r w:rsidR="006E78EA">
        <w:rPr>
          <w:rFonts w:ascii="Arial" w:hAnsi="Arial" w:cs="Arial"/>
        </w:rPr>
        <w:t>.</w:t>
      </w:r>
    </w:p>
    <w:p w14:paraId="077A3817" w14:textId="77777777" w:rsidR="006E78EA" w:rsidRPr="00EC3A05" w:rsidRDefault="006E78EA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271D0E0B" w14:textId="1B6ED18F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  <w:r w:rsidRPr="00EC3A05">
        <w:rPr>
          <w:noProof/>
        </w:rPr>
        <w:drawing>
          <wp:anchor distT="0" distB="0" distL="114300" distR="114300" simplePos="0" relativeHeight="251661312" behindDoc="1" locked="0" layoutInCell="1" allowOverlap="1" wp14:anchorId="12FA3CAB" wp14:editId="70365114">
            <wp:simplePos x="0" y="0"/>
            <wp:positionH relativeFrom="column">
              <wp:posOffset>793115</wp:posOffset>
            </wp:positionH>
            <wp:positionV relativeFrom="paragraph">
              <wp:posOffset>14605</wp:posOffset>
            </wp:positionV>
            <wp:extent cx="3272225" cy="1840627"/>
            <wp:effectExtent l="0" t="0" r="4445" b="7620"/>
            <wp:wrapTight wrapText="bothSides">
              <wp:wrapPolygon edited="0">
                <wp:start x="0" y="0"/>
                <wp:lineTo x="0" y="21466"/>
                <wp:lineTo x="21504" y="21466"/>
                <wp:lineTo x="21504" y="0"/>
                <wp:lineTo x="0" y="0"/>
              </wp:wrapPolygon>
            </wp:wrapTight>
            <wp:docPr id="3" name="Imagen 3" descr="Mostra la imatge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stra la imatge origina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25" cy="184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7D5D73" w14:textId="0BC0EB11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429C7D78" w14:textId="1C2D930B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04A08DA4" w14:textId="1E667172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5B1AE3FA" w14:textId="31A8C530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32A19456" w14:textId="77777777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sectPr w:rsidR="0069412B" w:rsidRPr="00EC3A05" w:rsidSect="0036227A">
      <w:headerReference w:type="default" r:id="rId13"/>
      <w:footerReference w:type="default" r:id="rId14"/>
      <w:pgSz w:w="11906" w:h="16838"/>
      <w:pgMar w:top="1006" w:right="1701" w:bottom="1417" w:left="1701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D982E1" w14:textId="77777777" w:rsidR="003405B8" w:rsidRDefault="003405B8">
      <w:pPr>
        <w:spacing w:after="0" w:line="240" w:lineRule="auto"/>
      </w:pPr>
      <w:r>
        <w:separator/>
      </w:r>
    </w:p>
  </w:endnote>
  <w:endnote w:type="continuationSeparator" w:id="0">
    <w:p w14:paraId="0362C6C6" w14:textId="77777777" w:rsidR="003405B8" w:rsidRDefault="00340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roid Sans Fallback">
    <w:altName w:val="MS Mincho"/>
    <w:charset w:val="00"/>
    <w:family w:val="auto"/>
    <w:pitch w:val="variable"/>
  </w:font>
  <w:font w:name="Lohit Hindi">
    <w:altName w:val="Times New Roman"/>
    <w:charset w:val="00"/>
    <w:family w:val="auto"/>
    <w:pitch w:val="variable"/>
  </w:font>
  <w:font w:name="DejaVu Sans Mono">
    <w:charset w:val="00"/>
    <w:family w:val="modern"/>
    <w:pitch w:val="fixed"/>
    <w:sig w:usb0="E70026FF" w:usb1="D200F9FB" w:usb2="02000028" w:usb3="00000000" w:csb0="000001DF" w:csb1="00000000"/>
  </w:font>
  <w:font w:name="Tinos">
    <w:altName w:val="MS PMincho"/>
    <w:charset w:val="00"/>
    <w:family w:val="roman"/>
    <w:pitch w:val="variable"/>
  </w:font>
  <w:font w:name="DejaVu Sans Condensed">
    <w:charset w:val="00"/>
    <w:family w:val="swiss"/>
    <w:pitch w:val="variable"/>
    <w:sig w:usb0="E7002EFF" w:usb1="D200FDFF" w:usb2="0A246029" w:usb3="00000000" w:csb0="000001FF" w:csb1="00000000"/>
  </w:font>
  <w:font w:name="LiberationSans">
    <w:altName w:val="Arial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0BFFC" w14:textId="5677AA38" w:rsidR="00DD53E9" w:rsidRPr="00DD53E9" w:rsidRDefault="00DD53E9" w:rsidP="00DD53E9">
    <w:pPr>
      <w:pStyle w:val="Piedepgina"/>
      <w:jc w:val="center"/>
    </w:pPr>
    <w:r w:rsidRPr="00DD53E9">
      <w:rPr>
        <w:lang w:val="es-ES"/>
      </w:rPr>
      <w:t xml:space="preserve">Pàgina </w:t>
    </w:r>
    <w:r w:rsidRPr="00DD53E9">
      <w:rPr>
        <w:bCs/>
      </w:rPr>
      <w:fldChar w:fldCharType="begin"/>
    </w:r>
    <w:r w:rsidRPr="00DD53E9">
      <w:rPr>
        <w:bCs/>
      </w:rPr>
      <w:instrText>PAGE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1</w:t>
    </w:r>
    <w:r w:rsidRPr="00DD53E9">
      <w:rPr>
        <w:bCs/>
      </w:rPr>
      <w:fldChar w:fldCharType="end"/>
    </w:r>
    <w:r w:rsidRPr="00DD53E9">
      <w:rPr>
        <w:lang w:val="es-ES"/>
      </w:rPr>
      <w:t xml:space="preserve"> de </w:t>
    </w:r>
    <w:r w:rsidRPr="00DD53E9">
      <w:rPr>
        <w:bCs/>
      </w:rPr>
      <w:fldChar w:fldCharType="begin"/>
    </w:r>
    <w:r w:rsidRPr="00DD53E9">
      <w:rPr>
        <w:bCs/>
      </w:rPr>
      <w:instrText>NUMPAGES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2</w:t>
    </w:r>
    <w:r w:rsidRPr="00DD53E9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5ED2A" w14:textId="77777777" w:rsidR="003405B8" w:rsidRDefault="003405B8">
      <w:pPr>
        <w:spacing w:after="0" w:line="240" w:lineRule="auto"/>
      </w:pPr>
      <w:r>
        <w:separator/>
      </w:r>
    </w:p>
  </w:footnote>
  <w:footnote w:type="continuationSeparator" w:id="0">
    <w:p w14:paraId="0DABF896" w14:textId="77777777" w:rsidR="003405B8" w:rsidRDefault="00340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5382"/>
      <w:gridCol w:w="3112"/>
    </w:tblGrid>
    <w:tr w:rsidR="00EC3A05" w14:paraId="0377332E" w14:textId="77777777" w:rsidTr="00EC3A05">
      <w:trPr>
        <w:trHeight w:val="1118"/>
      </w:trPr>
      <w:tc>
        <w:tcPr>
          <w:tcW w:w="5382" w:type="dxa"/>
        </w:tcPr>
        <w:p w14:paraId="6CD3D94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b/>
              <w:bCs/>
              <w:sz w:val="27"/>
              <w:szCs w:val="27"/>
            </w:rPr>
          </w:pPr>
          <w:r w:rsidRPr="001917F3">
            <w:rPr>
              <w:rFonts w:ascii="Arial" w:hAnsi="Arial" w:cs="Arial"/>
              <w:b/>
              <w:bCs/>
              <w:noProof/>
              <w:sz w:val="27"/>
              <w:szCs w:val="27"/>
              <w:lang w:eastAsia="ca-ES"/>
            </w:rPr>
            <w:drawing>
              <wp:inline distT="0" distB="0" distL="0" distR="0" wp14:anchorId="037B0F65" wp14:editId="230A4007">
                <wp:extent cx="1958340" cy="330713"/>
                <wp:effectExtent l="0" t="0" r="3810" b="0"/>
                <wp:docPr id="21" name="Imagen 21" descr="Z:\Nou logo\DE_2l_verme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Z:\Nou logo\DE_2l_verme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4005" cy="343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429CA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27"/>
              <w:szCs w:val="27"/>
            </w:rPr>
            <w:t xml:space="preserve">INSTITUT SA PALOMERA </w:t>
          </w:r>
        </w:p>
        <w:p w14:paraId="147FBCCF" w14:textId="77777777" w:rsidR="00EC3A05" w:rsidRDefault="00EC3A05" w:rsidP="00EC3A05">
          <w:pPr>
            <w:pStyle w:val="NormalWeb"/>
            <w:spacing w:before="0" w:after="0"/>
          </w:pPr>
          <w:r>
            <w:rPr>
              <w:rFonts w:ascii="Arial" w:hAnsi="Arial" w:cs="Arial"/>
              <w:sz w:val="18"/>
              <w:szCs w:val="18"/>
            </w:rPr>
            <w:t xml:space="preserve">C/Vilar Petit 24 Blanes-Girona Tel 972350909 Fax 972352440 </w:t>
          </w:r>
        </w:p>
        <w:p w14:paraId="38CF5068" w14:textId="764D2311" w:rsidR="00EC3A05" w:rsidRDefault="00EC3A05" w:rsidP="00EC3A05">
          <w:pPr>
            <w:pStyle w:val="Encabezado"/>
            <w:spacing w:after="0" w:line="240" w:lineRule="auto"/>
          </w:pPr>
          <w:r>
            <w:rPr>
              <w:rFonts w:ascii="Arial" w:eastAsia="Times New Roman" w:hAnsi="Arial" w:cs="Arial"/>
              <w:sz w:val="18"/>
              <w:szCs w:val="18"/>
            </w:rPr>
            <w:t>www.s</w:t>
          </w:r>
          <w:r w:rsidRPr="00EC3A05">
            <w:rPr>
              <w:rFonts w:ascii="Arial" w:eastAsia="Times New Roman" w:hAnsi="Arial" w:cs="Arial"/>
              <w:sz w:val="18"/>
              <w:szCs w:val="18"/>
            </w:rPr>
            <w:t>apalomera.cat</w:t>
          </w:r>
        </w:p>
      </w:tc>
      <w:tc>
        <w:tcPr>
          <w:tcW w:w="3112" w:type="dxa"/>
          <w:vAlign w:val="center"/>
        </w:tcPr>
        <w:p w14:paraId="044C7027" w14:textId="7963B4C8" w:rsidR="00EC3A05" w:rsidRDefault="00EC3A05" w:rsidP="00EC3A05">
          <w:pPr>
            <w:pStyle w:val="Encabezado"/>
            <w:spacing w:after="0" w:line="240" w:lineRule="auto"/>
            <w:jc w:val="center"/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011B633B" wp14:editId="2E2AF9B6">
                <wp:extent cx="1550035" cy="638175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apa_transparent_institut_xl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03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3A05" w14:paraId="7E69E6E8" w14:textId="77777777" w:rsidTr="006E78EA">
      <w:tc>
        <w:tcPr>
          <w:tcW w:w="5382" w:type="dxa"/>
          <w:vAlign w:val="center"/>
        </w:tcPr>
        <w:p w14:paraId="0EF3293B" w14:textId="1BB2609E" w:rsidR="00EC3A05" w:rsidRDefault="00DD53E9" w:rsidP="006E78EA">
          <w:pPr>
            <w:pStyle w:val="Ttulo1"/>
            <w:shd w:val="clear" w:color="auto" w:fill="FFFFFF"/>
            <w:spacing w:before="0"/>
          </w:pPr>
          <w:r w:rsidRPr="00DD53E9">
            <w:rPr>
              <w:rFonts w:ascii="Arial" w:hAnsi="Arial" w:cs="Arial"/>
              <w:sz w:val="20"/>
              <w:szCs w:val="20"/>
            </w:rPr>
            <w:t>MS001</w:t>
          </w:r>
          <w:r w:rsidR="00EC3A05" w:rsidRPr="005360F4">
            <w:rPr>
              <w:rFonts w:ascii="Arial" w:hAnsi="Arial" w:cs="Arial"/>
              <w:sz w:val="20"/>
              <w:szCs w:val="20"/>
            </w:rPr>
            <w:t>.</w:t>
          </w:r>
          <w:r w:rsidR="00EC3A05">
            <w:rPr>
              <w:rFonts w:ascii="Arial" w:hAnsi="Arial" w:cs="Arial"/>
              <w:sz w:val="20"/>
              <w:szCs w:val="20"/>
            </w:rPr>
            <w:t xml:space="preserve">Introducció a la Programació. </w:t>
          </w:r>
          <w:r w:rsidR="00EC3A05" w:rsidRPr="0036227A">
            <w:rPr>
              <w:rFonts w:ascii="Arial" w:hAnsi="Arial" w:cs="Arial"/>
              <w:sz w:val="20"/>
              <w:szCs w:val="20"/>
            </w:rPr>
            <w:t>NF2. C#</w:t>
          </w:r>
        </w:p>
      </w:tc>
      <w:tc>
        <w:tcPr>
          <w:tcW w:w="3112" w:type="dxa"/>
          <w:vAlign w:val="center"/>
        </w:tcPr>
        <w:p w14:paraId="218174C8" w14:textId="6E375CD6" w:rsidR="00EC3A05" w:rsidRPr="00EC3A05" w:rsidRDefault="00EC3A05" w:rsidP="006E78EA">
          <w:pPr>
            <w:pStyle w:val="NormalWeb"/>
            <w:spacing w:before="0" w:after="0"/>
            <w:jc w:val="right"/>
            <w:rPr>
              <w:rFonts w:ascii="Arial" w:hAnsi="Arial" w:cs="Arial"/>
              <w:sz w:val="20"/>
              <w:szCs w:val="20"/>
            </w:rPr>
          </w:pPr>
          <w:r w:rsidRPr="0036227A">
            <w:rPr>
              <w:rFonts w:ascii="Arial" w:hAnsi="Arial" w:cs="Arial"/>
              <w:sz w:val="20"/>
              <w:szCs w:val="20"/>
            </w:rPr>
            <w:t>C#1 - Variable</w:t>
          </w:r>
          <w:r>
            <w:rPr>
              <w:rFonts w:ascii="Arial" w:hAnsi="Arial" w:cs="Arial"/>
              <w:sz w:val="20"/>
              <w:szCs w:val="20"/>
            </w:rPr>
            <w:t>s</w:t>
          </w:r>
        </w:p>
      </w:tc>
    </w:tr>
  </w:tbl>
  <w:p w14:paraId="17A2E51C" w14:textId="77777777" w:rsidR="00EC3A05" w:rsidRDefault="00EC3A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4" w15:restartNumberingAfterBreak="0">
    <w:nsid w:val="00000005"/>
    <w:multiLevelType w:val="singleLevel"/>
    <w:tmpl w:val="00000005"/>
    <w:name w:val="WW8Num25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lang w:eastAsia="es-ES"/>
      </w:rPr>
    </w:lvl>
  </w:abstractNum>
  <w:abstractNum w:abstractNumId="5" w15:restartNumberingAfterBreak="0">
    <w:nsid w:val="00000006"/>
    <w:multiLevelType w:val="multi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sz w:val="20"/>
        <w:szCs w:val="24"/>
        <w:lang w:eastAsia="es-E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8" w15:restartNumberingAfterBreak="0">
    <w:nsid w:val="19BA34F5"/>
    <w:multiLevelType w:val="hybridMultilevel"/>
    <w:tmpl w:val="50960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C22EC"/>
    <w:multiLevelType w:val="hybridMultilevel"/>
    <w:tmpl w:val="C1A46B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34113"/>
    <w:multiLevelType w:val="hybridMultilevel"/>
    <w:tmpl w:val="88A47BC2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F5077D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599C03D8"/>
    <w:multiLevelType w:val="hybridMultilevel"/>
    <w:tmpl w:val="2B68A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B3D98"/>
    <w:multiLevelType w:val="hybridMultilevel"/>
    <w:tmpl w:val="603A212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24378"/>
    <w:multiLevelType w:val="hybridMultilevel"/>
    <w:tmpl w:val="3010384A"/>
    <w:lvl w:ilvl="0" w:tplc="0C0A0005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12"/>
  </w:num>
  <w:num w:numId="5">
    <w:abstractNumId w:val="8"/>
  </w:num>
  <w:num w:numId="6">
    <w:abstractNumId w:val="14"/>
  </w:num>
  <w:num w:numId="7">
    <w:abstractNumId w:val="11"/>
  </w:num>
  <w:num w:numId="8">
    <w:abstractNumId w:val="13"/>
  </w:num>
  <w:num w:numId="9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26"/>
    <w:rsid w:val="000302F1"/>
    <w:rsid w:val="00030EAD"/>
    <w:rsid w:val="00033A09"/>
    <w:rsid w:val="00054FB4"/>
    <w:rsid w:val="000745D5"/>
    <w:rsid w:val="000803A4"/>
    <w:rsid w:val="00082F50"/>
    <w:rsid w:val="000A3AF5"/>
    <w:rsid w:val="000B6545"/>
    <w:rsid w:val="000D15CB"/>
    <w:rsid w:val="000F7F51"/>
    <w:rsid w:val="001020E7"/>
    <w:rsid w:val="001119B6"/>
    <w:rsid w:val="00114FAA"/>
    <w:rsid w:val="00122FCD"/>
    <w:rsid w:val="001420A6"/>
    <w:rsid w:val="0014353F"/>
    <w:rsid w:val="00152356"/>
    <w:rsid w:val="00161575"/>
    <w:rsid w:val="001705F9"/>
    <w:rsid w:val="001826AF"/>
    <w:rsid w:val="001849E8"/>
    <w:rsid w:val="001917F3"/>
    <w:rsid w:val="001A4ACF"/>
    <w:rsid w:val="001B6252"/>
    <w:rsid w:val="001C3BAA"/>
    <w:rsid w:val="001E1ABE"/>
    <w:rsid w:val="001E5208"/>
    <w:rsid w:val="001E7893"/>
    <w:rsid w:val="001F6485"/>
    <w:rsid w:val="00200FBA"/>
    <w:rsid w:val="00226C8B"/>
    <w:rsid w:val="002302F6"/>
    <w:rsid w:val="00236F7C"/>
    <w:rsid w:val="0027147E"/>
    <w:rsid w:val="0027170C"/>
    <w:rsid w:val="002834FA"/>
    <w:rsid w:val="00284B3A"/>
    <w:rsid w:val="00291D17"/>
    <w:rsid w:val="002943D4"/>
    <w:rsid w:val="002A658A"/>
    <w:rsid w:val="002D0A75"/>
    <w:rsid w:val="002D3B0C"/>
    <w:rsid w:val="002D40B3"/>
    <w:rsid w:val="002D4AED"/>
    <w:rsid w:val="00306C57"/>
    <w:rsid w:val="00312D0A"/>
    <w:rsid w:val="003137E9"/>
    <w:rsid w:val="00321A01"/>
    <w:rsid w:val="0032724F"/>
    <w:rsid w:val="003339F2"/>
    <w:rsid w:val="00334E77"/>
    <w:rsid w:val="003405B8"/>
    <w:rsid w:val="00346E91"/>
    <w:rsid w:val="0036227A"/>
    <w:rsid w:val="0036408B"/>
    <w:rsid w:val="0038571B"/>
    <w:rsid w:val="0039379A"/>
    <w:rsid w:val="003B308D"/>
    <w:rsid w:val="003C1F13"/>
    <w:rsid w:val="003D1465"/>
    <w:rsid w:val="003D4D27"/>
    <w:rsid w:val="00402A7A"/>
    <w:rsid w:val="00407215"/>
    <w:rsid w:val="0043613E"/>
    <w:rsid w:val="004742EC"/>
    <w:rsid w:val="0048665E"/>
    <w:rsid w:val="004957A1"/>
    <w:rsid w:val="004974A2"/>
    <w:rsid w:val="004A2235"/>
    <w:rsid w:val="004B0F70"/>
    <w:rsid w:val="004B1368"/>
    <w:rsid w:val="004B73E8"/>
    <w:rsid w:val="004D7B96"/>
    <w:rsid w:val="004E1E5F"/>
    <w:rsid w:val="004F14DD"/>
    <w:rsid w:val="004F31DF"/>
    <w:rsid w:val="004F46E9"/>
    <w:rsid w:val="004F7A97"/>
    <w:rsid w:val="00501CD6"/>
    <w:rsid w:val="00507852"/>
    <w:rsid w:val="00512023"/>
    <w:rsid w:val="00515A6B"/>
    <w:rsid w:val="00520326"/>
    <w:rsid w:val="00531CB4"/>
    <w:rsid w:val="005360F4"/>
    <w:rsid w:val="005362BA"/>
    <w:rsid w:val="005679AC"/>
    <w:rsid w:val="0058171B"/>
    <w:rsid w:val="00585462"/>
    <w:rsid w:val="00592670"/>
    <w:rsid w:val="00597E23"/>
    <w:rsid w:val="005A4CA9"/>
    <w:rsid w:val="005C1903"/>
    <w:rsid w:val="005D0EF2"/>
    <w:rsid w:val="005D4025"/>
    <w:rsid w:val="005D5650"/>
    <w:rsid w:val="005D58B1"/>
    <w:rsid w:val="005E6714"/>
    <w:rsid w:val="005F057E"/>
    <w:rsid w:val="005F35CC"/>
    <w:rsid w:val="00606B01"/>
    <w:rsid w:val="00606DCA"/>
    <w:rsid w:val="006109A6"/>
    <w:rsid w:val="00633114"/>
    <w:rsid w:val="00637BE6"/>
    <w:rsid w:val="0065271C"/>
    <w:rsid w:val="00691647"/>
    <w:rsid w:val="0069204F"/>
    <w:rsid w:val="0069412B"/>
    <w:rsid w:val="006A0328"/>
    <w:rsid w:val="006A2222"/>
    <w:rsid w:val="006A42C1"/>
    <w:rsid w:val="006C7A41"/>
    <w:rsid w:val="006D17EF"/>
    <w:rsid w:val="006D2F5E"/>
    <w:rsid w:val="006D7FCA"/>
    <w:rsid w:val="006E251B"/>
    <w:rsid w:val="006E78EA"/>
    <w:rsid w:val="006F304C"/>
    <w:rsid w:val="006F5961"/>
    <w:rsid w:val="0070438E"/>
    <w:rsid w:val="00704DB1"/>
    <w:rsid w:val="00706587"/>
    <w:rsid w:val="007176FC"/>
    <w:rsid w:val="007220CF"/>
    <w:rsid w:val="007320B4"/>
    <w:rsid w:val="00784C0B"/>
    <w:rsid w:val="00795839"/>
    <w:rsid w:val="007C46E2"/>
    <w:rsid w:val="007E436D"/>
    <w:rsid w:val="007F4535"/>
    <w:rsid w:val="007F6559"/>
    <w:rsid w:val="007F7789"/>
    <w:rsid w:val="00816C94"/>
    <w:rsid w:val="00832B82"/>
    <w:rsid w:val="00837A46"/>
    <w:rsid w:val="00843E7A"/>
    <w:rsid w:val="00852943"/>
    <w:rsid w:val="00862D63"/>
    <w:rsid w:val="008637D5"/>
    <w:rsid w:val="0086570E"/>
    <w:rsid w:val="008714BB"/>
    <w:rsid w:val="00881A0C"/>
    <w:rsid w:val="00886B7F"/>
    <w:rsid w:val="00893C3F"/>
    <w:rsid w:val="008A1833"/>
    <w:rsid w:val="008A5D68"/>
    <w:rsid w:val="008A6463"/>
    <w:rsid w:val="008B0A24"/>
    <w:rsid w:val="008C6380"/>
    <w:rsid w:val="008D3994"/>
    <w:rsid w:val="008E31F5"/>
    <w:rsid w:val="00903BB8"/>
    <w:rsid w:val="00916AA6"/>
    <w:rsid w:val="00925897"/>
    <w:rsid w:val="0092701B"/>
    <w:rsid w:val="00935325"/>
    <w:rsid w:val="00936729"/>
    <w:rsid w:val="00942918"/>
    <w:rsid w:val="00950AE4"/>
    <w:rsid w:val="00954AF2"/>
    <w:rsid w:val="0098792C"/>
    <w:rsid w:val="009B3F44"/>
    <w:rsid w:val="009C70C6"/>
    <w:rsid w:val="009D0A7A"/>
    <w:rsid w:val="009D2289"/>
    <w:rsid w:val="009E532E"/>
    <w:rsid w:val="009F7189"/>
    <w:rsid w:val="00A06012"/>
    <w:rsid w:val="00A44327"/>
    <w:rsid w:val="00A47BE9"/>
    <w:rsid w:val="00A52A75"/>
    <w:rsid w:val="00A538D1"/>
    <w:rsid w:val="00A539E2"/>
    <w:rsid w:val="00A84C9D"/>
    <w:rsid w:val="00A851F1"/>
    <w:rsid w:val="00A91D3A"/>
    <w:rsid w:val="00A94663"/>
    <w:rsid w:val="00A968E0"/>
    <w:rsid w:val="00AA2493"/>
    <w:rsid w:val="00AC4D45"/>
    <w:rsid w:val="00AC7713"/>
    <w:rsid w:val="00AD09C7"/>
    <w:rsid w:val="00AD1805"/>
    <w:rsid w:val="00B04916"/>
    <w:rsid w:val="00B114F0"/>
    <w:rsid w:val="00B15D2D"/>
    <w:rsid w:val="00B25B51"/>
    <w:rsid w:val="00B27175"/>
    <w:rsid w:val="00B27273"/>
    <w:rsid w:val="00B342C1"/>
    <w:rsid w:val="00B349CE"/>
    <w:rsid w:val="00B37028"/>
    <w:rsid w:val="00B41EC8"/>
    <w:rsid w:val="00B54C59"/>
    <w:rsid w:val="00B64621"/>
    <w:rsid w:val="00B70AFA"/>
    <w:rsid w:val="00B844BB"/>
    <w:rsid w:val="00BB01F3"/>
    <w:rsid w:val="00BC0970"/>
    <w:rsid w:val="00BC5DEB"/>
    <w:rsid w:val="00BD3918"/>
    <w:rsid w:val="00BE2A5C"/>
    <w:rsid w:val="00BE3146"/>
    <w:rsid w:val="00BF45FC"/>
    <w:rsid w:val="00C02342"/>
    <w:rsid w:val="00C41D4D"/>
    <w:rsid w:val="00C6564F"/>
    <w:rsid w:val="00C96787"/>
    <w:rsid w:val="00CA5580"/>
    <w:rsid w:val="00CB1F5F"/>
    <w:rsid w:val="00CB3169"/>
    <w:rsid w:val="00CB45A7"/>
    <w:rsid w:val="00CC3CCA"/>
    <w:rsid w:val="00CD4961"/>
    <w:rsid w:val="00CD6828"/>
    <w:rsid w:val="00CE0845"/>
    <w:rsid w:val="00CE12A5"/>
    <w:rsid w:val="00CE1F9E"/>
    <w:rsid w:val="00CE7B53"/>
    <w:rsid w:val="00D060AA"/>
    <w:rsid w:val="00D25EF8"/>
    <w:rsid w:val="00D32111"/>
    <w:rsid w:val="00D32625"/>
    <w:rsid w:val="00D37B58"/>
    <w:rsid w:val="00D63EAA"/>
    <w:rsid w:val="00D72C7E"/>
    <w:rsid w:val="00D76CB0"/>
    <w:rsid w:val="00D9285F"/>
    <w:rsid w:val="00DA2F7B"/>
    <w:rsid w:val="00DD356C"/>
    <w:rsid w:val="00DD378E"/>
    <w:rsid w:val="00DD53E9"/>
    <w:rsid w:val="00DE0BDD"/>
    <w:rsid w:val="00DE5715"/>
    <w:rsid w:val="00E02711"/>
    <w:rsid w:val="00E115E3"/>
    <w:rsid w:val="00E1240C"/>
    <w:rsid w:val="00E14ED6"/>
    <w:rsid w:val="00E25677"/>
    <w:rsid w:val="00E26C6C"/>
    <w:rsid w:val="00E26DD3"/>
    <w:rsid w:val="00E314B5"/>
    <w:rsid w:val="00E414F6"/>
    <w:rsid w:val="00E4453D"/>
    <w:rsid w:val="00E56307"/>
    <w:rsid w:val="00E65B37"/>
    <w:rsid w:val="00E763D7"/>
    <w:rsid w:val="00EA10DC"/>
    <w:rsid w:val="00EC3A05"/>
    <w:rsid w:val="00ED053A"/>
    <w:rsid w:val="00ED6A7A"/>
    <w:rsid w:val="00EE0A55"/>
    <w:rsid w:val="00EE5854"/>
    <w:rsid w:val="00EF2861"/>
    <w:rsid w:val="00F01D1A"/>
    <w:rsid w:val="00F03B2E"/>
    <w:rsid w:val="00F100C6"/>
    <w:rsid w:val="00F14A18"/>
    <w:rsid w:val="00F261A8"/>
    <w:rsid w:val="00F45CA9"/>
    <w:rsid w:val="00F50FA2"/>
    <w:rsid w:val="00F51549"/>
    <w:rsid w:val="00F53AA8"/>
    <w:rsid w:val="00FB1855"/>
    <w:rsid w:val="00F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2E6678E"/>
  <w15:docId w15:val="{3BF651AF-9BB3-4B01-BB0F-FF0E15F8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7189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Ttulo1">
    <w:name w:val="heading 1"/>
    <w:basedOn w:val="Normal"/>
    <w:next w:val="Textoindependiente"/>
    <w:qFormat/>
    <w:rsid w:val="009F7189"/>
    <w:pPr>
      <w:numPr>
        <w:numId w:val="1"/>
      </w:numPr>
      <w:spacing w:before="280" w:after="119" w:line="240" w:lineRule="auto"/>
      <w:outlineLvl w:val="0"/>
    </w:pPr>
    <w:rPr>
      <w:rFonts w:ascii="Times New Roman" w:eastAsia="Times New Roman" w:hAnsi="Times New Roman"/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F7189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9F7189"/>
    <w:rPr>
      <w:rFonts w:ascii="Symbol" w:hAnsi="Symbol" w:cs="Symbol"/>
      <w:sz w:val="20"/>
    </w:rPr>
  </w:style>
  <w:style w:type="character" w:customStyle="1" w:styleId="WW8Num1z1">
    <w:name w:val="WW8Num1z1"/>
    <w:rsid w:val="009F7189"/>
    <w:rPr>
      <w:rFonts w:ascii="Courier New" w:hAnsi="Courier New" w:cs="Courier New"/>
      <w:sz w:val="20"/>
    </w:rPr>
  </w:style>
  <w:style w:type="character" w:customStyle="1" w:styleId="WW8Num1z2">
    <w:name w:val="WW8Num1z2"/>
    <w:rsid w:val="009F7189"/>
    <w:rPr>
      <w:rFonts w:ascii="Wingdings" w:hAnsi="Wingdings" w:cs="Wingdings"/>
      <w:sz w:val="20"/>
    </w:rPr>
  </w:style>
  <w:style w:type="character" w:customStyle="1" w:styleId="WW8Num2z0">
    <w:name w:val="WW8Num2z0"/>
    <w:rsid w:val="009F7189"/>
    <w:rPr>
      <w:rFonts w:ascii="Symbol" w:hAnsi="Symbol" w:cs="Symbol"/>
      <w:sz w:val="20"/>
    </w:rPr>
  </w:style>
  <w:style w:type="character" w:customStyle="1" w:styleId="WW8Num2z1">
    <w:name w:val="WW8Num2z1"/>
    <w:rsid w:val="009F7189"/>
    <w:rPr>
      <w:rFonts w:ascii="Courier New" w:hAnsi="Courier New" w:cs="Courier New"/>
      <w:sz w:val="20"/>
    </w:rPr>
  </w:style>
  <w:style w:type="character" w:customStyle="1" w:styleId="WW8Num2z2">
    <w:name w:val="WW8Num2z2"/>
    <w:rsid w:val="009F7189"/>
    <w:rPr>
      <w:rFonts w:ascii="Wingdings" w:hAnsi="Wingdings" w:cs="Wingdings"/>
      <w:sz w:val="20"/>
    </w:rPr>
  </w:style>
  <w:style w:type="character" w:customStyle="1" w:styleId="WW8Num3z0">
    <w:name w:val="WW8Num3z0"/>
    <w:rsid w:val="009F7189"/>
    <w:rPr>
      <w:rFonts w:ascii="Symbol" w:hAnsi="Symbol" w:cs="Symbol"/>
      <w:sz w:val="20"/>
    </w:rPr>
  </w:style>
  <w:style w:type="character" w:customStyle="1" w:styleId="WW8Num3z1">
    <w:name w:val="WW8Num3z1"/>
    <w:rsid w:val="009F7189"/>
    <w:rPr>
      <w:rFonts w:ascii="Courier New" w:hAnsi="Courier New" w:cs="Courier New"/>
      <w:sz w:val="20"/>
    </w:rPr>
  </w:style>
  <w:style w:type="character" w:customStyle="1" w:styleId="WW8Num3z2">
    <w:name w:val="WW8Num3z2"/>
    <w:rsid w:val="009F7189"/>
    <w:rPr>
      <w:rFonts w:ascii="Wingdings" w:hAnsi="Wingdings" w:cs="Wingdings"/>
      <w:sz w:val="20"/>
    </w:rPr>
  </w:style>
  <w:style w:type="character" w:customStyle="1" w:styleId="WW8Num4z0">
    <w:name w:val="WW8Num4z0"/>
    <w:rsid w:val="009F7189"/>
    <w:rPr>
      <w:rFonts w:ascii="Courier New" w:hAnsi="Courier New" w:cs="Courier New"/>
    </w:rPr>
  </w:style>
  <w:style w:type="character" w:customStyle="1" w:styleId="WW8Num4z2">
    <w:name w:val="WW8Num4z2"/>
    <w:rsid w:val="009F7189"/>
    <w:rPr>
      <w:rFonts w:ascii="Wingdings" w:hAnsi="Wingdings" w:cs="Wingdings"/>
    </w:rPr>
  </w:style>
  <w:style w:type="character" w:customStyle="1" w:styleId="WW8Num4z3">
    <w:name w:val="WW8Num4z3"/>
    <w:rsid w:val="009F7189"/>
    <w:rPr>
      <w:rFonts w:ascii="Symbol" w:hAnsi="Symbol" w:cs="Symbol"/>
    </w:rPr>
  </w:style>
  <w:style w:type="character" w:customStyle="1" w:styleId="WW8Num5z0">
    <w:name w:val="WW8Num5z0"/>
    <w:rsid w:val="009F7189"/>
  </w:style>
  <w:style w:type="character" w:customStyle="1" w:styleId="WW8Num5z1">
    <w:name w:val="WW8Num5z1"/>
    <w:rsid w:val="009F7189"/>
  </w:style>
  <w:style w:type="character" w:customStyle="1" w:styleId="WW8Num5z2">
    <w:name w:val="WW8Num5z2"/>
    <w:rsid w:val="009F7189"/>
  </w:style>
  <w:style w:type="character" w:customStyle="1" w:styleId="WW8Num5z3">
    <w:name w:val="WW8Num5z3"/>
    <w:rsid w:val="009F7189"/>
  </w:style>
  <w:style w:type="character" w:customStyle="1" w:styleId="WW8Num5z4">
    <w:name w:val="WW8Num5z4"/>
    <w:rsid w:val="009F7189"/>
  </w:style>
  <w:style w:type="character" w:customStyle="1" w:styleId="WW8Num5z5">
    <w:name w:val="WW8Num5z5"/>
    <w:rsid w:val="009F7189"/>
  </w:style>
  <w:style w:type="character" w:customStyle="1" w:styleId="WW8Num5z6">
    <w:name w:val="WW8Num5z6"/>
    <w:rsid w:val="009F7189"/>
  </w:style>
  <w:style w:type="character" w:customStyle="1" w:styleId="WW8Num5z7">
    <w:name w:val="WW8Num5z7"/>
    <w:rsid w:val="009F7189"/>
  </w:style>
  <w:style w:type="character" w:customStyle="1" w:styleId="WW8Num5z8">
    <w:name w:val="WW8Num5z8"/>
    <w:rsid w:val="009F7189"/>
  </w:style>
  <w:style w:type="character" w:customStyle="1" w:styleId="WW8Num6z0">
    <w:name w:val="WW8Num6z0"/>
    <w:rsid w:val="009F7189"/>
  </w:style>
  <w:style w:type="character" w:customStyle="1" w:styleId="WW8Num6z1">
    <w:name w:val="WW8Num6z1"/>
    <w:rsid w:val="009F7189"/>
  </w:style>
  <w:style w:type="character" w:customStyle="1" w:styleId="WW8Num6z2">
    <w:name w:val="WW8Num6z2"/>
    <w:rsid w:val="009F7189"/>
  </w:style>
  <w:style w:type="character" w:customStyle="1" w:styleId="WW8Num6z3">
    <w:name w:val="WW8Num6z3"/>
    <w:rsid w:val="009F7189"/>
  </w:style>
  <w:style w:type="character" w:customStyle="1" w:styleId="WW8Num6z4">
    <w:name w:val="WW8Num6z4"/>
    <w:rsid w:val="009F7189"/>
  </w:style>
  <w:style w:type="character" w:customStyle="1" w:styleId="WW8Num6z5">
    <w:name w:val="WW8Num6z5"/>
    <w:rsid w:val="009F7189"/>
  </w:style>
  <w:style w:type="character" w:customStyle="1" w:styleId="WW8Num6z6">
    <w:name w:val="WW8Num6z6"/>
    <w:rsid w:val="009F7189"/>
  </w:style>
  <w:style w:type="character" w:customStyle="1" w:styleId="WW8Num6z7">
    <w:name w:val="WW8Num6z7"/>
    <w:rsid w:val="009F7189"/>
  </w:style>
  <w:style w:type="character" w:customStyle="1" w:styleId="WW8Num6z8">
    <w:name w:val="WW8Num6z8"/>
    <w:rsid w:val="009F7189"/>
  </w:style>
  <w:style w:type="character" w:customStyle="1" w:styleId="WW8Num7z0">
    <w:name w:val="WW8Num7z0"/>
    <w:rsid w:val="009F7189"/>
  </w:style>
  <w:style w:type="character" w:customStyle="1" w:styleId="WW8Num7z1">
    <w:name w:val="WW8Num7z1"/>
    <w:rsid w:val="009F7189"/>
  </w:style>
  <w:style w:type="character" w:customStyle="1" w:styleId="WW8Num7z2">
    <w:name w:val="WW8Num7z2"/>
    <w:rsid w:val="009F7189"/>
  </w:style>
  <w:style w:type="character" w:customStyle="1" w:styleId="WW8Num7z3">
    <w:name w:val="WW8Num7z3"/>
    <w:rsid w:val="009F7189"/>
  </w:style>
  <w:style w:type="character" w:customStyle="1" w:styleId="WW8Num7z4">
    <w:name w:val="WW8Num7z4"/>
    <w:rsid w:val="009F7189"/>
  </w:style>
  <w:style w:type="character" w:customStyle="1" w:styleId="WW8Num7z5">
    <w:name w:val="WW8Num7z5"/>
    <w:rsid w:val="009F7189"/>
  </w:style>
  <w:style w:type="character" w:customStyle="1" w:styleId="WW8Num7z6">
    <w:name w:val="WW8Num7z6"/>
    <w:rsid w:val="009F7189"/>
  </w:style>
  <w:style w:type="character" w:customStyle="1" w:styleId="WW8Num7z7">
    <w:name w:val="WW8Num7z7"/>
    <w:rsid w:val="009F7189"/>
  </w:style>
  <w:style w:type="character" w:customStyle="1" w:styleId="WW8Num7z8">
    <w:name w:val="WW8Num7z8"/>
    <w:rsid w:val="009F7189"/>
  </w:style>
  <w:style w:type="character" w:customStyle="1" w:styleId="WW8Num8z0">
    <w:name w:val="WW8Num8z0"/>
    <w:rsid w:val="009F7189"/>
    <w:rPr>
      <w:rFonts w:ascii="Symbol" w:hAnsi="Symbol" w:cs="Symbol"/>
      <w:sz w:val="20"/>
    </w:rPr>
  </w:style>
  <w:style w:type="character" w:customStyle="1" w:styleId="WW8Num8z1">
    <w:name w:val="WW8Num8z1"/>
    <w:rsid w:val="009F7189"/>
    <w:rPr>
      <w:rFonts w:ascii="Courier New" w:hAnsi="Courier New" w:cs="Courier New"/>
      <w:sz w:val="20"/>
    </w:rPr>
  </w:style>
  <w:style w:type="character" w:customStyle="1" w:styleId="WW8Num8z2">
    <w:name w:val="WW8Num8z2"/>
    <w:rsid w:val="009F7189"/>
    <w:rPr>
      <w:rFonts w:ascii="Wingdings" w:hAnsi="Wingdings" w:cs="Wingdings"/>
      <w:sz w:val="20"/>
    </w:rPr>
  </w:style>
  <w:style w:type="character" w:customStyle="1" w:styleId="WW8Num9z0">
    <w:name w:val="WW8Num9z0"/>
    <w:rsid w:val="009F7189"/>
  </w:style>
  <w:style w:type="character" w:customStyle="1" w:styleId="WW8Num9z1">
    <w:name w:val="WW8Num9z1"/>
    <w:rsid w:val="009F7189"/>
  </w:style>
  <w:style w:type="character" w:customStyle="1" w:styleId="WW8Num9z2">
    <w:name w:val="WW8Num9z2"/>
    <w:rsid w:val="009F7189"/>
  </w:style>
  <w:style w:type="character" w:customStyle="1" w:styleId="WW8Num9z3">
    <w:name w:val="WW8Num9z3"/>
    <w:rsid w:val="009F7189"/>
  </w:style>
  <w:style w:type="character" w:customStyle="1" w:styleId="WW8Num9z4">
    <w:name w:val="WW8Num9z4"/>
    <w:rsid w:val="009F7189"/>
  </w:style>
  <w:style w:type="character" w:customStyle="1" w:styleId="WW8Num9z5">
    <w:name w:val="WW8Num9z5"/>
    <w:rsid w:val="009F7189"/>
  </w:style>
  <w:style w:type="character" w:customStyle="1" w:styleId="WW8Num9z6">
    <w:name w:val="WW8Num9z6"/>
    <w:rsid w:val="009F7189"/>
  </w:style>
  <w:style w:type="character" w:customStyle="1" w:styleId="WW8Num9z7">
    <w:name w:val="WW8Num9z7"/>
    <w:rsid w:val="009F7189"/>
  </w:style>
  <w:style w:type="character" w:customStyle="1" w:styleId="WW8Num9z8">
    <w:name w:val="WW8Num9z8"/>
    <w:rsid w:val="009F7189"/>
  </w:style>
  <w:style w:type="character" w:customStyle="1" w:styleId="WW8Num10z0">
    <w:name w:val="WW8Num10z0"/>
    <w:rsid w:val="009F7189"/>
    <w:rPr>
      <w:rFonts w:ascii="Symbol" w:hAnsi="Symbol" w:cs="Symbol"/>
      <w:sz w:val="20"/>
    </w:rPr>
  </w:style>
  <w:style w:type="character" w:customStyle="1" w:styleId="WW8Num10z1">
    <w:name w:val="WW8Num10z1"/>
    <w:rsid w:val="009F7189"/>
    <w:rPr>
      <w:rFonts w:ascii="Courier New" w:hAnsi="Courier New" w:cs="Courier New"/>
      <w:sz w:val="20"/>
    </w:rPr>
  </w:style>
  <w:style w:type="character" w:customStyle="1" w:styleId="WW8Num10z2">
    <w:name w:val="WW8Num10z2"/>
    <w:rsid w:val="009F7189"/>
    <w:rPr>
      <w:rFonts w:ascii="Wingdings" w:hAnsi="Wingdings" w:cs="Wingdings"/>
      <w:sz w:val="20"/>
    </w:rPr>
  </w:style>
  <w:style w:type="character" w:customStyle="1" w:styleId="WW8Num11z0">
    <w:name w:val="WW8Num11z0"/>
    <w:rsid w:val="009F7189"/>
    <w:rPr>
      <w:rFonts w:ascii="Symbol" w:hAnsi="Symbol" w:cs="Symbol"/>
    </w:rPr>
  </w:style>
  <w:style w:type="character" w:customStyle="1" w:styleId="WW8Num11z1">
    <w:name w:val="WW8Num11z1"/>
    <w:rsid w:val="009F7189"/>
    <w:rPr>
      <w:rFonts w:ascii="Courier New" w:hAnsi="Courier New" w:cs="Courier New"/>
    </w:rPr>
  </w:style>
  <w:style w:type="character" w:customStyle="1" w:styleId="WW8Num11z2">
    <w:name w:val="WW8Num11z2"/>
    <w:rsid w:val="009F7189"/>
    <w:rPr>
      <w:rFonts w:ascii="Wingdings" w:hAnsi="Wingdings" w:cs="Wingdings"/>
    </w:rPr>
  </w:style>
  <w:style w:type="character" w:customStyle="1" w:styleId="WW8Num12z0">
    <w:name w:val="WW8Num12z0"/>
    <w:rsid w:val="009F7189"/>
  </w:style>
  <w:style w:type="character" w:customStyle="1" w:styleId="WW8Num12z1">
    <w:name w:val="WW8Num12z1"/>
    <w:rsid w:val="009F7189"/>
  </w:style>
  <w:style w:type="character" w:customStyle="1" w:styleId="WW8Num12z2">
    <w:name w:val="WW8Num12z2"/>
    <w:rsid w:val="009F7189"/>
  </w:style>
  <w:style w:type="character" w:customStyle="1" w:styleId="WW8Num12z3">
    <w:name w:val="WW8Num12z3"/>
    <w:rsid w:val="009F7189"/>
  </w:style>
  <w:style w:type="character" w:customStyle="1" w:styleId="WW8Num12z4">
    <w:name w:val="WW8Num12z4"/>
    <w:rsid w:val="009F7189"/>
  </w:style>
  <w:style w:type="character" w:customStyle="1" w:styleId="WW8Num12z5">
    <w:name w:val="WW8Num12z5"/>
    <w:rsid w:val="009F7189"/>
  </w:style>
  <w:style w:type="character" w:customStyle="1" w:styleId="WW8Num12z6">
    <w:name w:val="WW8Num12z6"/>
    <w:rsid w:val="009F7189"/>
  </w:style>
  <w:style w:type="character" w:customStyle="1" w:styleId="WW8Num12z7">
    <w:name w:val="WW8Num12z7"/>
    <w:rsid w:val="009F7189"/>
  </w:style>
  <w:style w:type="character" w:customStyle="1" w:styleId="WW8Num12z8">
    <w:name w:val="WW8Num12z8"/>
    <w:rsid w:val="009F7189"/>
  </w:style>
  <w:style w:type="character" w:customStyle="1" w:styleId="WW8Num13z0">
    <w:name w:val="WW8Num13z0"/>
    <w:rsid w:val="009F7189"/>
    <w:rPr>
      <w:rFonts w:ascii="Symbol" w:hAnsi="Symbol" w:cs="Symbol"/>
      <w:sz w:val="20"/>
    </w:rPr>
  </w:style>
  <w:style w:type="character" w:customStyle="1" w:styleId="WW8Num13z1">
    <w:name w:val="WW8Num13z1"/>
    <w:rsid w:val="009F7189"/>
    <w:rPr>
      <w:rFonts w:ascii="Courier New" w:hAnsi="Courier New" w:cs="Courier New"/>
      <w:sz w:val="20"/>
    </w:rPr>
  </w:style>
  <w:style w:type="character" w:customStyle="1" w:styleId="WW8Num13z2">
    <w:name w:val="WW8Num13z2"/>
    <w:rsid w:val="009F7189"/>
    <w:rPr>
      <w:rFonts w:ascii="Wingdings" w:hAnsi="Wingdings" w:cs="Wingdings"/>
      <w:sz w:val="20"/>
    </w:rPr>
  </w:style>
  <w:style w:type="character" w:customStyle="1" w:styleId="WW8Num14z0">
    <w:name w:val="WW8Num14z0"/>
    <w:rsid w:val="009F7189"/>
  </w:style>
  <w:style w:type="character" w:customStyle="1" w:styleId="WW8Num14z1">
    <w:name w:val="WW8Num14z1"/>
    <w:rsid w:val="009F7189"/>
  </w:style>
  <w:style w:type="character" w:customStyle="1" w:styleId="WW8Num14z2">
    <w:name w:val="WW8Num14z2"/>
    <w:rsid w:val="009F7189"/>
  </w:style>
  <w:style w:type="character" w:customStyle="1" w:styleId="WW8Num14z3">
    <w:name w:val="WW8Num14z3"/>
    <w:rsid w:val="009F7189"/>
  </w:style>
  <w:style w:type="character" w:customStyle="1" w:styleId="WW8Num14z4">
    <w:name w:val="WW8Num14z4"/>
    <w:rsid w:val="009F7189"/>
  </w:style>
  <w:style w:type="character" w:customStyle="1" w:styleId="WW8Num14z5">
    <w:name w:val="WW8Num14z5"/>
    <w:rsid w:val="009F7189"/>
  </w:style>
  <w:style w:type="character" w:customStyle="1" w:styleId="WW8Num14z6">
    <w:name w:val="WW8Num14z6"/>
    <w:rsid w:val="009F7189"/>
  </w:style>
  <w:style w:type="character" w:customStyle="1" w:styleId="WW8Num14z7">
    <w:name w:val="WW8Num14z7"/>
    <w:rsid w:val="009F7189"/>
  </w:style>
  <w:style w:type="character" w:customStyle="1" w:styleId="WW8Num14z8">
    <w:name w:val="WW8Num14z8"/>
    <w:rsid w:val="009F7189"/>
  </w:style>
  <w:style w:type="character" w:customStyle="1" w:styleId="WW8Num15z0">
    <w:name w:val="WW8Num15z0"/>
    <w:rsid w:val="009F7189"/>
    <w:rPr>
      <w:rFonts w:ascii="Symbol" w:hAnsi="Symbol" w:cs="Symbol"/>
      <w:sz w:val="20"/>
    </w:rPr>
  </w:style>
  <w:style w:type="character" w:customStyle="1" w:styleId="WW8Num15z1">
    <w:name w:val="WW8Num15z1"/>
    <w:rsid w:val="009F7189"/>
    <w:rPr>
      <w:rFonts w:ascii="Courier New" w:hAnsi="Courier New" w:cs="Courier New"/>
      <w:sz w:val="20"/>
    </w:rPr>
  </w:style>
  <w:style w:type="character" w:customStyle="1" w:styleId="WW8Num15z2">
    <w:name w:val="WW8Num15z2"/>
    <w:rsid w:val="009F7189"/>
    <w:rPr>
      <w:rFonts w:ascii="Wingdings" w:hAnsi="Wingdings" w:cs="Wingdings"/>
      <w:sz w:val="20"/>
    </w:rPr>
  </w:style>
  <w:style w:type="character" w:customStyle="1" w:styleId="WW8Num16z0">
    <w:name w:val="WW8Num16z0"/>
    <w:rsid w:val="009F7189"/>
    <w:rPr>
      <w:rFonts w:ascii="Arial" w:eastAsia="Times New Roman" w:hAnsi="Arial" w:cs="Arial"/>
    </w:rPr>
  </w:style>
  <w:style w:type="character" w:customStyle="1" w:styleId="WW8Num16z1">
    <w:name w:val="WW8Num16z1"/>
    <w:rsid w:val="009F7189"/>
    <w:rPr>
      <w:rFonts w:ascii="Courier New" w:hAnsi="Courier New" w:cs="Courier New"/>
    </w:rPr>
  </w:style>
  <w:style w:type="character" w:customStyle="1" w:styleId="WW8Num16z2">
    <w:name w:val="WW8Num16z2"/>
    <w:rsid w:val="009F7189"/>
    <w:rPr>
      <w:rFonts w:ascii="Wingdings" w:hAnsi="Wingdings" w:cs="Wingdings"/>
    </w:rPr>
  </w:style>
  <w:style w:type="character" w:customStyle="1" w:styleId="WW8Num16z3">
    <w:name w:val="WW8Num16z3"/>
    <w:rsid w:val="009F7189"/>
    <w:rPr>
      <w:rFonts w:ascii="Symbol" w:hAnsi="Symbol" w:cs="Symbol"/>
    </w:rPr>
  </w:style>
  <w:style w:type="character" w:customStyle="1" w:styleId="WW8Num17z0">
    <w:name w:val="WW8Num17z0"/>
    <w:rsid w:val="009F7189"/>
    <w:rPr>
      <w:rFonts w:ascii="Symbol" w:hAnsi="Symbol" w:cs="Symbol"/>
      <w:sz w:val="20"/>
    </w:rPr>
  </w:style>
  <w:style w:type="character" w:customStyle="1" w:styleId="WW8Num17z1">
    <w:name w:val="WW8Num17z1"/>
    <w:rsid w:val="009F7189"/>
    <w:rPr>
      <w:rFonts w:ascii="Courier New" w:hAnsi="Courier New" w:cs="Courier New"/>
      <w:sz w:val="20"/>
    </w:rPr>
  </w:style>
  <w:style w:type="character" w:customStyle="1" w:styleId="WW8Num17z2">
    <w:name w:val="WW8Num17z2"/>
    <w:rsid w:val="009F7189"/>
    <w:rPr>
      <w:rFonts w:ascii="Wingdings" w:hAnsi="Wingdings" w:cs="Wingdings"/>
      <w:sz w:val="20"/>
    </w:rPr>
  </w:style>
  <w:style w:type="character" w:customStyle="1" w:styleId="WW8Num18z0">
    <w:name w:val="WW8Num18z0"/>
    <w:rsid w:val="009F7189"/>
  </w:style>
  <w:style w:type="character" w:customStyle="1" w:styleId="WW8Num18z1">
    <w:name w:val="WW8Num18z1"/>
    <w:rsid w:val="009F7189"/>
  </w:style>
  <w:style w:type="character" w:customStyle="1" w:styleId="WW8Num18z2">
    <w:name w:val="WW8Num18z2"/>
    <w:rsid w:val="009F7189"/>
  </w:style>
  <w:style w:type="character" w:customStyle="1" w:styleId="WW8Num18z3">
    <w:name w:val="WW8Num18z3"/>
    <w:rsid w:val="009F7189"/>
  </w:style>
  <w:style w:type="character" w:customStyle="1" w:styleId="WW8Num18z4">
    <w:name w:val="WW8Num18z4"/>
    <w:rsid w:val="009F7189"/>
  </w:style>
  <w:style w:type="character" w:customStyle="1" w:styleId="WW8Num18z5">
    <w:name w:val="WW8Num18z5"/>
    <w:rsid w:val="009F7189"/>
  </w:style>
  <w:style w:type="character" w:customStyle="1" w:styleId="WW8Num18z6">
    <w:name w:val="WW8Num18z6"/>
    <w:rsid w:val="009F7189"/>
  </w:style>
  <w:style w:type="character" w:customStyle="1" w:styleId="WW8Num18z7">
    <w:name w:val="WW8Num18z7"/>
    <w:rsid w:val="009F7189"/>
  </w:style>
  <w:style w:type="character" w:customStyle="1" w:styleId="WW8Num18z8">
    <w:name w:val="WW8Num18z8"/>
    <w:rsid w:val="009F7189"/>
  </w:style>
  <w:style w:type="character" w:customStyle="1" w:styleId="WW8Num19z0">
    <w:name w:val="WW8Num19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19z1">
    <w:name w:val="WW8Num19z1"/>
    <w:rsid w:val="009F7189"/>
    <w:rPr>
      <w:rFonts w:ascii="Courier New" w:hAnsi="Courier New" w:cs="Courier New"/>
    </w:rPr>
  </w:style>
  <w:style w:type="character" w:customStyle="1" w:styleId="WW8Num19z2">
    <w:name w:val="WW8Num19z2"/>
    <w:rsid w:val="009F7189"/>
    <w:rPr>
      <w:rFonts w:ascii="Wingdings" w:hAnsi="Wingdings" w:cs="Wingdings"/>
    </w:rPr>
  </w:style>
  <w:style w:type="character" w:customStyle="1" w:styleId="WW8Num20z0">
    <w:name w:val="WW8Num20z0"/>
    <w:rsid w:val="009F7189"/>
    <w:rPr>
      <w:rFonts w:ascii="Symbol" w:hAnsi="Symbol" w:cs="Symbol"/>
      <w:sz w:val="20"/>
    </w:rPr>
  </w:style>
  <w:style w:type="character" w:customStyle="1" w:styleId="WW8Num20z1">
    <w:name w:val="WW8Num20z1"/>
    <w:rsid w:val="009F7189"/>
    <w:rPr>
      <w:rFonts w:ascii="Courier New" w:hAnsi="Courier New" w:cs="Courier New"/>
      <w:sz w:val="20"/>
    </w:rPr>
  </w:style>
  <w:style w:type="character" w:customStyle="1" w:styleId="WW8Num20z2">
    <w:name w:val="WW8Num20z2"/>
    <w:rsid w:val="009F7189"/>
    <w:rPr>
      <w:rFonts w:ascii="Wingdings" w:hAnsi="Wingdings" w:cs="Wingdings"/>
      <w:sz w:val="20"/>
    </w:rPr>
  </w:style>
  <w:style w:type="character" w:customStyle="1" w:styleId="WW8Num21z0">
    <w:name w:val="WW8Num21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21z1">
    <w:name w:val="WW8Num21z1"/>
    <w:rsid w:val="009F7189"/>
    <w:rPr>
      <w:rFonts w:ascii="Courier New" w:hAnsi="Courier New" w:cs="Courier New"/>
    </w:rPr>
  </w:style>
  <w:style w:type="character" w:customStyle="1" w:styleId="WW8Num21z2">
    <w:name w:val="WW8Num21z2"/>
    <w:rsid w:val="009F7189"/>
    <w:rPr>
      <w:rFonts w:ascii="Wingdings" w:hAnsi="Wingdings" w:cs="Wingdings"/>
    </w:rPr>
  </w:style>
  <w:style w:type="character" w:customStyle="1" w:styleId="WW8Num22z0">
    <w:name w:val="WW8Num22z0"/>
    <w:rsid w:val="009F7189"/>
  </w:style>
  <w:style w:type="character" w:customStyle="1" w:styleId="WW8Num22z1">
    <w:name w:val="WW8Num22z1"/>
    <w:rsid w:val="009F7189"/>
  </w:style>
  <w:style w:type="character" w:customStyle="1" w:styleId="WW8Num22z2">
    <w:name w:val="WW8Num22z2"/>
    <w:rsid w:val="009F7189"/>
  </w:style>
  <w:style w:type="character" w:customStyle="1" w:styleId="WW8Num22z3">
    <w:name w:val="WW8Num22z3"/>
    <w:rsid w:val="009F7189"/>
  </w:style>
  <w:style w:type="character" w:customStyle="1" w:styleId="WW8Num22z4">
    <w:name w:val="WW8Num22z4"/>
    <w:rsid w:val="009F7189"/>
  </w:style>
  <w:style w:type="character" w:customStyle="1" w:styleId="WW8Num22z5">
    <w:name w:val="WW8Num22z5"/>
    <w:rsid w:val="009F7189"/>
  </w:style>
  <w:style w:type="character" w:customStyle="1" w:styleId="WW8Num22z6">
    <w:name w:val="WW8Num22z6"/>
    <w:rsid w:val="009F7189"/>
  </w:style>
  <w:style w:type="character" w:customStyle="1" w:styleId="WW8Num22z7">
    <w:name w:val="WW8Num22z7"/>
    <w:rsid w:val="009F7189"/>
  </w:style>
  <w:style w:type="character" w:customStyle="1" w:styleId="WW8Num22z8">
    <w:name w:val="WW8Num22z8"/>
    <w:rsid w:val="009F7189"/>
  </w:style>
  <w:style w:type="character" w:customStyle="1" w:styleId="WW8Num23z0">
    <w:name w:val="WW8Num23z0"/>
    <w:rsid w:val="009F7189"/>
    <w:rPr>
      <w:rFonts w:ascii="Symbol" w:hAnsi="Symbol" w:cs="Symbol"/>
      <w:sz w:val="20"/>
    </w:rPr>
  </w:style>
  <w:style w:type="character" w:customStyle="1" w:styleId="WW8Num23z1">
    <w:name w:val="WW8Num23z1"/>
    <w:rsid w:val="009F7189"/>
    <w:rPr>
      <w:rFonts w:ascii="Arial" w:eastAsia="Times New Roman" w:hAnsi="Arial" w:cs="Arial"/>
    </w:rPr>
  </w:style>
  <w:style w:type="character" w:customStyle="1" w:styleId="WW8Num23z2">
    <w:name w:val="WW8Num23z2"/>
    <w:rsid w:val="009F7189"/>
    <w:rPr>
      <w:rFonts w:ascii="Wingdings" w:hAnsi="Wingdings" w:cs="Wingdings"/>
      <w:sz w:val="20"/>
    </w:rPr>
  </w:style>
  <w:style w:type="character" w:customStyle="1" w:styleId="WW8Num24z0">
    <w:name w:val="WW8Num24z0"/>
    <w:rsid w:val="009F7189"/>
  </w:style>
  <w:style w:type="character" w:customStyle="1" w:styleId="WW8Num24z1">
    <w:name w:val="WW8Num24z1"/>
    <w:rsid w:val="009F7189"/>
  </w:style>
  <w:style w:type="character" w:customStyle="1" w:styleId="WW8Num24z2">
    <w:name w:val="WW8Num24z2"/>
    <w:rsid w:val="009F7189"/>
  </w:style>
  <w:style w:type="character" w:customStyle="1" w:styleId="WW8Num24z3">
    <w:name w:val="WW8Num24z3"/>
    <w:rsid w:val="009F7189"/>
  </w:style>
  <w:style w:type="character" w:customStyle="1" w:styleId="WW8Num24z4">
    <w:name w:val="WW8Num24z4"/>
    <w:rsid w:val="009F7189"/>
  </w:style>
  <w:style w:type="character" w:customStyle="1" w:styleId="WW8Num24z5">
    <w:name w:val="WW8Num24z5"/>
    <w:rsid w:val="009F7189"/>
  </w:style>
  <w:style w:type="character" w:customStyle="1" w:styleId="WW8Num24z6">
    <w:name w:val="WW8Num24z6"/>
    <w:rsid w:val="009F7189"/>
  </w:style>
  <w:style w:type="character" w:customStyle="1" w:styleId="WW8Num24z7">
    <w:name w:val="WW8Num24z7"/>
    <w:rsid w:val="009F7189"/>
  </w:style>
  <w:style w:type="character" w:customStyle="1" w:styleId="WW8Num24z8">
    <w:name w:val="WW8Num24z8"/>
    <w:rsid w:val="009F7189"/>
  </w:style>
  <w:style w:type="character" w:customStyle="1" w:styleId="WW8Num25z0">
    <w:name w:val="WW8Num25z0"/>
    <w:rsid w:val="009F7189"/>
    <w:rPr>
      <w:rFonts w:ascii="Symbol" w:hAnsi="Symbol" w:cs="Symbol"/>
      <w:color w:val="000000"/>
      <w:lang w:eastAsia="es-ES"/>
    </w:rPr>
  </w:style>
  <w:style w:type="character" w:customStyle="1" w:styleId="WW8Num25z1">
    <w:name w:val="WW8Num25z1"/>
    <w:rsid w:val="009F7189"/>
    <w:rPr>
      <w:rFonts w:ascii="Courier New" w:hAnsi="Courier New" w:cs="Courier New"/>
    </w:rPr>
  </w:style>
  <w:style w:type="character" w:customStyle="1" w:styleId="WW8Num25z2">
    <w:name w:val="WW8Num25z2"/>
    <w:rsid w:val="009F7189"/>
    <w:rPr>
      <w:rFonts w:ascii="Wingdings" w:hAnsi="Wingdings" w:cs="Wingdings"/>
    </w:rPr>
  </w:style>
  <w:style w:type="character" w:customStyle="1" w:styleId="WW8Num26z0">
    <w:name w:val="WW8Num26z0"/>
    <w:rsid w:val="009F7189"/>
    <w:rPr>
      <w:rFonts w:ascii="Symbol" w:hAnsi="Symbol" w:cs="Symbol"/>
      <w:sz w:val="20"/>
    </w:rPr>
  </w:style>
  <w:style w:type="character" w:customStyle="1" w:styleId="WW8Num26z1">
    <w:name w:val="WW8Num26z1"/>
    <w:rsid w:val="009F7189"/>
    <w:rPr>
      <w:rFonts w:ascii="Courier New" w:hAnsi="Courier New" w:cs="Courier New"/>
      <w:sz w:val="20"/>
    </w:rPr>
  </w:style>
  <w:style w:type="character" w:customStyle="1" w:styleId="WW8Num26z2">
    <w:name w:val="WW8Num26z2"/>
    <w:rsid w:val="009F7189"/>
    <w:rPr>
      <w:rFonts w:ascii="Wingdings" w:hAnsi="Wingdings" w:cs="Wingdings"/>
      <w:sz w:val="20"/>
    </w:rPr>
  </w:style>
  <w:style w:type="character" w:customStyle="1" w:styleId="WW8Num27z0">
    <w:name w:val="WW8Num27z0"/>
    <w:rsid w:val="009F7189"/>
    <w:rPr>
      <w:rFonts w:ascii="Symbol" w:hAnsi="Symbol" w:cs="Symbol"/>
      <w:sz w:val="20"/>
    </w:rPr>
  </w:style>
  <w:style w:type="character" w:customStyle="1" w:styleId="WW8Num27z1">
    <w:name w:val="WW8Num27z1"/>
    <w:rsid w:val="009F7189"/>
    <w:rPr>
      <w:rFonts w:ascii="Courier New" w:hAnsi="Courier New" w:cs="Courier New"/>
      <w:sz w:val="20"/>
    </w:rPr>
  </w:style>
  <w:style w:type="character" w:customStyle="1" w:styleId="WW8Num27z2">
    <w:name w:val="WW8Num27z2"/>
    <w:rsid w:val="009F7189"/>
    <w:rPr>
      <w:rFonts w:ascii="Wingdings" w:hAnsi="Wingdings" w:cs="Wingdings"/>
      <w:sz w:val="20"/>
    </w:rPr>
  </w:style>
  <w:style w:type="character" w:customStyle="1" w:styleId="WW8Num28z0">
    <w:name w:val="WW8Num28z0"/>
    <w:rsid w:val="009F7189"/>
  </w:style>
  <w:style w:type="character" w:customStyle="1" w:styleId="WW8Num28z1">
    <w:name w:val="WW8Num28z1"/>
    <w:rsid w:val="009F7189"/>
  </w:style>
  <w:style w:type="character" w:customStyle="1" w:styleId="WW8Num28z2">
    <w:name w:val="WW8Num28z2"/>
    <w:rsid w:val="009F7189"/>
  </w:style>
  <w:style w:type="character" w:customStyle="1" w:styleId="WW8Num28z3">
    <w:name w:val="WW8Num28z3"/>
    <w:rsid w:val="009F7189"/>
  </w:style>
  <w:style w:type="character" w:customStyle="1" w:styleId="WW8Num28z4">
    <w:name w:val="WW8Num28z4"/>
    <w:rsid w:val="009F7189"/>
  </w:style>
  <w:style w:type="character" w:customStyle="1" w:styleId="WW8Num28z5">
    <w:name w:val="WW8Num28z5"/>
    <w:rsid w:val="009F7189"/>
  </w:style>
  <w:style w:type="character" w:customStyle="1" w:styleId="WW8Num28z6">
    <w:name w:val="WW8Num28z6"/>
    <w:rsid w:val="009F7189"/>
  </w:style>
  <w:style w:type="character" w:customStyle="1" w:styleId="WW8Num28z7">
    <w:name w:val="WW8Num28z7"/>
    <w:rsid w:val="009F7189"/>
  </w:style>
  <w:style w:type="character" w:customStyle="1" w:styleId="WW8Num28z8">
    <w:name w:val="WW8Num28z8"/>
    <w:rsid w:val="009F7189"/>
  </w:style>
  <w:style w:type="character" w:customStyle="1" w:styleId="WW8Num29z0">
    <w:name w:val="WW8Num29z0"/>
    <w:rsid w:val="009F7189"/>
  </w:style>
  <w:style w:type="character" w:customStyle="1" w:styleId="WW8Num29z1">
    <w:name w:val="WW8Num29z1"/>
    <w:rsid w:val="009F7189"/>
  </w:style>
  <w:style w:type="character" w:customStyle="1" w:styleId="WW8Num29z2">
    <w:name w:val="WW8Num29z2"/>
    <w:rsid w:val="009F7189"/>
  </w:style>
  <w:style w:type="character" w:customStyle="1" w:styleId="WW8Num29z3">
    <w:name w:val="WW8Num29z3"/>
    <w:rsid w:val="009F7189"/>
  </w:style>
  <w:style w:type="character" w:customStyle="1" w:styleId="WW8Num29z4">
    <w:name w:val="WW8Num29z4"/>
    <w:rsid w:val="009F7189"/>
  </w:style>
  <w:style w:type="character" w:customStyle="1" w:styleId="WW8Num29z5">
    <w:name w:val="WW8Num29z5"/>
    <w:rsid w:val="009F7189"/>
  </w:style>
  <w:style w:type="character" w:customStyle="1" w:styleId="WW8Num29z6">
    <w:name w:val="WW8Num29z6"/>
    <w:rsid w:val="009F7189"/>
  </w:style>
  <w:style w:type="character" w:customStyle="1" w:styleId="WW8Num29z7">
    <w:name w:val="WW8Num29z7"/>
    <w:rsid w:val="009F7189"/>
  </w:style>
  <w:style w:type="character" w:customStyle="1" w:styleId="WW8Num29z8">
    <w:name w:val="WW8Num29z8"/>
    <w:rsid w:val="009F7189"/>
  </w:style>
  <w:style w:type="character" w:customStyle="1" w:styleId="WW8Num30z0">
    <w:name w:val="WW8Num30z0"/>
    <w:rsid w:val="009F7189"/>
    <w:rPr>
      <w:rFonts w:ascii="Symbol" w:hAnsi="Symbol" w:cs="Symbol"/>
      <w:sz w:val="20"/>
    </w:rPr>
  </w:style>
  <w:style w:type="character" w:customStyle="1" w:styleId="WW8Num30z1">
    <w:name w:val="WW8Num30z1"/>
    <w:rsid w:val="009F7189"/>
    <w:rPr>
      <w:rFonts w:ascii="Courier New" w:hAnsi="Courier New" w:cs="Courier New"/>
      <w:sz w:val="20"/>
    </w:rPr>
  </w:style>
  <w:style w:type="character" w:customStyle="1" w:styleId="WW8Num30z2">
    <w:name w:val="WW8Num30z2"/>
    <w:rsid w:val="009F7189"/>
    <w:rPr>
      <w:rFonts w:ascii="Wingdings" w:hAnsi="Wingdings" w:cs="Wingdings"/>
      <w:sz w:val="20"/>
    </w:rPr>
  </w:style>
  <w:style w:type="character" w:customStyle="1" w:styleId="WW8Num31z0">
    <w:name w:val="WW8Num31z0"/>
    <w:rsid w:val="009F7189"/>
  </w:style>
  <w:style w:type="character" w:customStyle="1" w:styleId="WW8Num31z1">
    <w:name w:val="WW8Num31z1"/>
    <w:rsid w:val="009F7189"/>
  </w:style>
  <w:style w:type="character" w:customStyle="1" w:styleId="WW8Num31z2">
    <w:name w:val="WW8Num31z2"/>
    <w:rsid w:val="009F7189"/>
  </w:style>
  <w:style w:type="character" w:customStyle="1" w:styleId="WW8Num31z3">
    <w:name w:val="WW8Num31z3"/>
    <w:rsid w:val="009F7189"/>
  </w:style>
  <w:style w:type="character" w:customStyle="1" w:styleId="WW8Num31z4">
    <w:name w:val="WW8Num31z4"/>
    <w:rsid w:val="009F7189"/>
  </w:style>
  <w:style w:type="character" w:customStyle="1" w:styleId="WW8Num31z5">
    <w:name w:val="WW8Num31z5"/>
    <w:rsid w:val="009F7189"/>
  </w:style>
  <w:style w:type="character" w:customStyle="1" w:styleId="WW8Num31z6">
    <w:name w:val="WW8Num31z6"/>
    <w:rsid w:val="009F7189"/>
  </w:style>
  <w:style w:type="character" w:customStyle="1" w:styleId="WW8Num31z7">
    <w:name w:val="WW8Num31z7"/>
    <w:rsid w:val="009F7189"/>
  </w:style>
  <w:style w:type="character" w:customStyle="1" w:styleId="WW8Num31z8">
    <w:name w:val="WW8Num31z8"/>
    <w:rsid w:val="009F7189"/>
  </w:style>
  <w:style w:type="character" w:customStyle="1" w:styleId="WW8Num32z0">
    <w:name w:val="WW8Num32z0"/>
    <w:rsid w:val="009F7189"/>
    <w:rPr>
      <w:rFonts w:ascii="Symbol" w:hAnsi="Symbol" w:cs="Symbol"/>
      <w:sz w:val="20"/>
    </w:rPr>
  </w:style>
  <w:style w:type="character" w:customStyle="1" w:styleId="WW8Num32z1">
    <w:name w:val="WW8Num32z1"/>
    <w:rsid w:val="009F7189"/>
    <w:rPr>
      <w:rFonts w:ascii="Courier New" w:hAnsi="Courier New" w:cs="Courier New"/>
      <w:sz w:val="20"/>
    </w:rPr>
  </w:style>
  <w:style w:type="character" w:customStyle="1" w:styleId="WW8Num32z2">
    <w:name w:val="WW8Num32z2"/>
    <w:rsid w:val="009F7189"/>
    <w:rPr>
      <w:rFonts w:ascii="Wingdings" w:hAnsi="Wingdings" w:cs="Wingdings"/>
      <w:sz w:val="20"/>
    </w:rPr>
  </w:style>
  <w:style w:type="character" w:customStyle="1" w:styleId="WW8Num33z0">
    <w:name w:val="WW8Num33z0"/>
    <w:rsid w:val="009F7189"/>
  </w:style>
  <w:style w:type="character" w:customStyle="1" w:styleId="WW8Num33z1">
    <w:name w:val="WW8Num33z1"/>
    <w:rsid w:val="009F7189"/>
  </w:style>
  <w:style w:type="character" w:customStyle="1" w:styleId="WW8Num33z2">
    <w:name w:val="WW8Num33z2"/>
    <w:rsid w:val="009F7189"/>
  </w:style>
  <w:style w:type="character" w:customStyle="1" w:styleId="WW8Num33z3">
    <w:name w:val="WW8Num33z3"/>
    <w:rsid w:val="009F7189"/>
  </w:style>
  <w:style w:type="character" w:customStyle="1" w:styleId="WW8Num33z4">
    <w:name w:val="WW8Num33z4"/>
    <w:rsid w:val="009F7189"/>
  </w:style>
  <w:style w:type="character" w:customStyle="1" w:styleId="WW8Num33z5">
    <w:name w:val="WW8Num33z5"/>
    <w:rsid w:val="009F7189"/>
  </w:style>
  <w:style w:type="character" w:customStyle="1" w:styleId="WW8Num33z6">
    <w:name w:val="WW8Num33z6"/>
    <w:rsid w:val="009F7189"/>
  </w:style>
  <w:style w:type="character" w:customStyle="1" w:styleId="WW8Num33z7">
    <w:name w:val="WW8Num33z7"/>
    <w:rsid w:val="009F7189"/>
  </w:style>
  <w:style w:type="character" w:customStyle="1" w:styleId="WW8Num33z8">
    <w:name w:val="WW8Num33z8"/>
    <w:rsid w:val="009F7189"/>
  </w:style>
  <w:style w:type="character" w:customStyle="1" w:styleId="WW8Num34z0">
    <w:name w:val="WW8Num34z0"/>
    <w:rsid w:val="009F7189"/>
  </w:style>
  <w:style w:type="character" w:customStyle="1" w:styleId="WW8Num34z1">
    <w:name w:val="WW8Num34z1"/>
    <w:rsid w:val="009F7189"/>
  </w:style>
  <w:style w:type="character" w:customStyle="1" w:styleId="WW8Num34z2">
    <w:name w:val="WW8Num34z2"/>
    <w:rsid w:val="009F7189"/>
  </w:style>
  <w:style w:type="character" w:customStyle="1" w:styleId="WW8Num34z3">
    <w:name w:val="WW8Num34z3"/>
    <w:rsid w:val="009F7189"/>
  </w:style>
  <w:style w:type="character" w:customStyle="1" w:styleId="WW8Num34z4">
    <w:name w:val="WW8Num34z4"/>
    <w:rsid w:val="009F7189"/>
  </w:style>
  <w:style w:type="character" w:customStyle="1" w:styleId="WW8Num34z5">
    <w:name w:val="WW8Num34z5"/>
    <w:rsid w:val="009F7189"/>
  </w:style>
  <w:style w:type="character" w:customStyle="1" w:styleId="WW8Num34z6">
    <w:name w:val="WW8Num34z6"/>
    <w:rsid w:val="009F7189"/>
  </w:style>
  <w:style w:type="character" w:customStyle="1" w:styleId="WW8Num34z7">
    <w:name w:val="WW8Num34z7"/>
    <w:rsid w:val="009F7189"/>
  </w:style>
  <w:style w:type="character" w:customStyle="1" w:styleId="WW8Num34z8">
    <w:name w:val="WW8Num34z8"/>
    <w:rsid w:val="009F7189"/>
  </w:style>
  <w:style w:type="character" w:customStyle="1" w:styleId="WW8Num35z0">
    <w:name w:val="WW8Num35z0"/>
    <w:rsid w:val="009F7189"/>
  </w:style>
  <w:style w:type="character" w:customStyle="1" w:styleId="WW8Num35z1">
    <w:name w:val="WW8Num35z1"/>
    <w:rsid w:val="009F7189"/>
  </w:style>
  <w:style w:type="character" w:customStyle="1" w:styleId="WW8Num35z2">
    <w:name w:val="WW8Num35z2"/>
    <w:rsid w:val="009F7189"/>
  </w:style>
  <w:style w:type="character" w:customStyle="1" w:styleId="WW8Num35z3">
    <w:name w:val="WW8Num35z3"/>
    <w:rsid w:val="009F7189"/>
  </w:style>
  <w:style w:type="character" w:customStyle="1" w:styleId="WW8Num35z4">
    <w:name w:val="WW8Num35z4"/>
    <w:rsid w:val="009F7189"/>
  </w:style>
  <w:style w:type="character" w:customStyle="1" w:styleId="WW8Num35z5">
    <w:name w:val="WW8Num35z5"/>
    <w:rsid w:val="009F7189"/>
  </w:style>
  <w:style w:type="character" w:customStyle="1" w:styleId="WW8Num35z6">
    <w:name w:val="WW8Num35z6"/>
    <w:rsid w:val="009F7189"/>
  </w:style>
  <w:style w:type="character" w:customStyle="1" w:styleId="WW8Num35z7">
    <w:name w:val="WW8Num35z7"/>
    <w:rsid w:val="009F7189"/>
  </w:style>
  <w:style w:type="character" w:customStyle="1" w:styleId="WW8Num35z8">
    <w:name w:val="WW8Num35z8"/>
    <w:rsid w:val="009F7189"/>
  </w:style>
  <w:style w:type="character" w:customStyle="1" w:styleId="WW8Num36z0">
    <w:name w:val="WW8Num36z0"/>
    <w:rsid w:val="009F7189"/>
    <w:rPr>
      <w:rFonts w:ascii="Symbol" w:hAnsi="Symbol" w:cs="Symbol"/>
      <w:sz w:val="20"/>
    </w:rPr>
  </w:style>
  <w:style w:type="character" w:customStyle="1" w:styleId="WW8Num36z1">
    <w:name w:val="WW8Num36z1"/>
    <w:rsid w:val="009F7189"/>
    <w:rPr>
      <w:rFonts w:ascii="Courier New" w:hAnsi="Courier New" w:cs="Courier New"/>
      <w:sz w:val="20"/>
    </w:rPr>
  </w:style>
  <w:style w:type="character" w:customStyle="1" w:styleId="WW8Num36z2">
    <w:name w:val="WW8Num36z2"/>
    <w:rsid w:val="009F7189"/>
    <w:rPr>
      <w:rFonts w:ascii="Wingdings" w:hAnsi="Wingdings" w:cs="Wingdings"/>
      <w:sz w:val="20"/>
    </w:rPr>
  </w:style>
  <w:style w:type="character" w:customStyle="1" w:styleId="WW8Num37z0">
    <w:name w:val="WW8Num37z0"/>
    <w:rsid w:val="009F7189"/>
    <w:rPr>
      <w:rFonts w:ascii="Symbol" w:eastAsia="Times New Roman" w:hAnsi="Symbol" w:cs="Symbol"/>
      <w:color w:val="000000"/>
      <w:sz w:val="20"/>
      <w:szCs w:val="24"/>
      <w:lang w:eastAsia="es-ES"/>
    </w:rPr>
  </w:style>
  <w:style w:type="character" w:customStyle="1" w:styleId="WW8Num37z1">
    <w:name w:val="WW8Num37z1"/>
    <w:rsid w:val="009F7189"/>
    <w:rPr>
      <w:rFonts w:ascii="Courier New" w:hAnsi="Courier New" w:cs="Courier New"/>
      <w:sz w:val="20"/>
    </w:rPr>
  </w:style>
  <w:style w:type="character" w:customStyle="1" w:styleId="WW8Num37z2">
    <w:name w:val="WW8Num37z2"/>
    <w:rsid w:val="009F7189"/>
    <w:rPr>
      <w:rFonts w:ascii="Wingdings" w:hAnsi="Wingdings" w:cs="Wingdings"/>
      <w:sz w:val="20"/>
    </w:rPr>
  </w:style>
  <w:style w:type="character" w:customStyle="1" w:styleId="WW8Num38z0">
    <w:name w:val="WW8Num38z0"/>
    <w:rsid w:val="009F7189"/>
  </w:style>
  <w:style w:type="character" w:customStyle="1" w:styleId="WW8Num38z1">
    <w:name w:val="WW8Num38z1"/>
    <w:rsid w:val="009F7189"/>
  </w:style>
  <w:style w:type="character" w:customStyle="1" w:styleId="WW8Num38z2">
    <w:name w:val="WW8Num38z2"/>
    <w:rsid w:val="009F7189"/>
  </w:style>
  <w:style w:type="character" w:customStyle="1" w:styleId="WW8Num38z3">
    <w:name w:val="WW8Num38z3"/>
    <w:rsid w:val="009F7189"/>
  </w:style>
  <w:style w:type="character" w:customStyle="1" w:styleId="WW8Num38z4">
    <w:name w:val="WW8Num38z4"/>
    <w:rsid w:val="009F7189"/>
  </w:style>
  <w:style w:type="character" w:customStyle="1" w:styleId="WW8Num38z5">
    <w:name w:val="WW8Num38z5"/>
    <w:rsid w:val="009F7189"/>
  </w:style>
  <w:style w:type="character" w:customStyle="1" w:styleId="WW8Num38z6">
    <w:name w:val="WW8Num38z6"/>
    <w:rsid w:val="009F7189"/>
  </w:style>
  <w:style w:type="character" w:customStyle="1" w:styleId="WW8Num38z7">
    <w:name w:val="WW8Num38z7"/>
    <w:rsid w:val="009F7189"/>
  </w:style>
  <w:style w:type="character" w:customStyle="1" w:styleId="WW8Num38z8">
    <w:name w:val="WW8Num38z8"/>
    <w:rsid w:val="009F7189"/>
  </w:style>
  <w:style w:type="character" w:customStyle="1" w:styleId="WW8Num39z0">
    <w:name w:val="WW8Num39z0"/>
    <w:rsid w:val="009F7189"/>
    <w:rPr>
      <w:rFonts w:ascii="Symbol" w:hAnsi="Symbol" w:cs="Symbol"/>
      <w:sz w:val="20"/>
    </w:rPr>
  </w:style>
  <w:style w:type="character" w:customStyle="1" w:styleId="WW8Num39z1">
    <w:name w:val="WW8Num39z1"/>
    <w:rsid w:val="009F7189"/>
    <w:rPr>
      <w:rFonts w:ascii="Courier New" w:hAnsi="Courier New" w:cs="Courier New"/>
      <w:sz w:val="20"/>
    </w:rPr>
  </w:style>
  <w:style w:type="character" w:customStyle="1" w:styleId="WW8Num39z2">
    <w:name w:val="WW8Num39z2"/>
    <w:rsid w:val="009F7189"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rsid w:val="009F7189"/>
  </w:style>
  <w:style w:type="character" w:customStyle="1" w:styleId="EncabezadoCar">
    <w:name w:val="Encabezado Car"/>
    <w:rsid w:val="009F7189"/>
    <w:rPr>
      <w:sz w:val="22"/>
      <w:szCs w:val="22"/>
    </w:rPr>
  </w:style>
  <w:style w:type="character" w:customStyle="1" w:styleId="PiedepginaCar">
    <w:name w:val="Pie de página Car"/>
    <w:rsid w:val="009F7189"/>
    <w:rPr>
      <w:sz w:val="22"/>
      <w:szCs w:val="22"/>
    </w:rPr>
  </w:style>
  <w:style w:type="character" w:customStyle="1" w:styleId="TextodegloboCar">
    <w:name w:val="Texto de globo Car"/>
    <w:rsid w:val="009F7189"/>
    <w:rPr>
      <w:rFonts w:ascii="Tahoma" w:hAnsi="Tahoma" w:cs="Tahoma"/>
      <w:sz w:val="16"/>
      <w:szCs w:val="16"/>
    </w:rPr>
  </w:style>
  <w:style w:type="character" w:styleId="Hipervnculo">
    <w:name w:val="Hyperlink"/>
    <w:rsid w:val="009F7189"/>
    <w:rPr>
      <w:color w:val="0000FF"/>
      <w:u w:val="single"/>
    </w:rPr>
  </w:style>
  <w:style w:type="character" w:customStyle="1" w:styleId="Ttulo1Car">
    <w:name w:val="Título 1 Car"/>
    <w:rsid w:val="009F7189"/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character" w:customStyle="1" w:styleId="apple-converted-space">
    <w:name w:val="apple-converted-space"/>
    <w:basedOn w:val="Fuentedeprrafopredeter1"/>
    <w:rsid w:val="009F7189"/>
  </w:style>
  <w:style w:type="character" w:customStyle="1" w:styleId="Ttulo2Car">
    <w:name w:val="Título 2 Car"/>
    <w:rsid w:val="009F718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WW-Absatz-Standardschriftart1">
    <w:name w:val="WW-Absatz-Standardschriftart1"/>
    <w:rsid w:val="009F7189"/>
  </w:style>
  <w:style w:type="paragraph" w:customStyle="1" w:styleId="Encabezado1">
    <w:name w:val="Encabezado1"/>
    <w:basedOn w:val="Normal"/>
    <w:next w:val="Textoindependiente"/>
    <w:rsid w:val="009F718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rsid w:val="009F7189"/>
    <w:pPr>
      <w:spacing w:after="140" w:line="288" w:lineRule="auto"/>
    </w:pPr>
  </w:style>
  <w:style w:type="paragraph" w:styleId="Lista">
    <w:name w:val="List"/>
    <w:basedOn w:val="Textoindependiente"/>
    <w:rsid w:val="009F7189"/>
    <w:rPr>
      <w:rFonts w:cs="Mangal"/>
    </w:rPr>
  </w:style>
  <w:style w:type="paragraph" w:styleId="Descripcin">
    <w:name w:val="caption"/>
    <w:basedOn w:val="Normal"/>
    <w:qFormat/>
    <w:rsid w:val="009F718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9F7189"/>
    <w:pPr>
      <w:suppressLineNumbers/>
    </w:pPr>
    <w:rPr>
      <w:rFonts w:cs="Mangal"/>
    </w:rPr>
  </w:style>
  <w:style w:type="paragraph" w:styleId="Prrafodelista">
    <w:name w:val="List Paragraph"/>
    <w:basedOn w:val="Normal"/>
    <w:uiPriority w:val="34"/>
    <w:qFormat/>
    <w:rsid w:val="009F7189"/>
    <w:pPr>
      <w:ind w:left="720"/>
      <w:contextualSpacing/>
    </w:pPr>
  </w:style>
  <w:style w:type="paragraph" w:styleId="Encabezado">
    <w:name w:val="header"/>
    <w:basedOn w:val="Normal"/>
    <w:rsid w:val="009F718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F718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sid w:val="009F718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9F7189"/>
    <w:pPr>
      <w:spacing w:before="280" w:after="119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a-sub-western">
    <w:name w:val="ra-sub-western"/>
    <w:basedOn w:val="Normal"/>
    <w:rsid w:val="009F7189"/>
    <w:pPr>
      <w:spacing w:before="280" w:after="28" w:line="240" w:lineRule="auto"/>
      <w:ind w:firstLine="227"/>
    </w:pPr>
    <w:rPr>
      <w:rFonts w:ascii="Times New Roman" w:eastAsia="Times New Roman" w:hAnsi="Times New Roman"/>
      <w:sz w:val="24"/>
      <w:szCs w:val="24"/>
    </w:rPr>
  </w:style>
  <w:style w:type="paragraph" w:customStyle="1" w:styleId="Encabezado2">
    <w:name w:val="Encabezado2"/>
    <w:basedOn w:val="Normal"/>
    <w:rsid w:val="009F7189"/>
    <w:pPr>
      <w:widowControl w:val="0"/>
      <w:suppressLineNumbers/>
      <w:spacing w:after="0" w:line="240" w:lineRule="auto"/>
      <w:textAlignment w:val="baseline"/>
    </w:pPr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western">
    <w:name w:val="western"/>
    <w:basedOn w:val="Normal"/>
    <w:rsid w:val="009F7189"/>
    <w:pPr>
      <w:spacing w:before="280" w:after="119" w:line="240" w:lineRule="auto"/>
    </w:pPr>
    <w:rPr>
      <w:rFonts w:ascii="Times New Roman" w:eastAsia="Times New Roman" w:hAnsi="Times New Roman"/>
      <w:color w:val="000000"/>
      <w:sz w:val="24"/>
      <w:szCs w:val="24"/>
      <w:lang w:val="es-ES"/>
    </w:rPr>
  </w:style>
  <w:style w:type="paragraph" w:customStyle="1" w:styleId="Contenidodelatabla">
    <w:name w:val="Contenido de la tabla"/>
    <w:basedOn w:val="Normal"/>
    <w:rsid w:val="009F7189"/>
    <w:pPr>
      <w:suppressLineNumbers/>
    </w:pPr>
  </w:style>
  <w:style w:type="paragraph" w:customStyle="1" w:styleId="Encabezadodelatabla">
    <w:name w:val="Encabezado de la tabla"/>
    <w:basedOn w:val="Contenidodelatabla"/>
    <w:rsid w:val="009F7189"/>
    <w:pPr>
      <w:jc w:val="center"/>
    </w:pPr>
    <w:rPr>
      <w:b/>
      <w:bCs/>
    </w:rPr>
  </w:style>
  <w:style w:type="character" w:styleId="Textoennegrita">
    <w:name w:val="Strong"/>
    <w:qFormat/>
    <w:rsid w:val="00407215"/>
    <w:rPr>
      <w:b/>
      <w:bCs/>
    </w:rPr>
  </w:style>
  <w:style w:type="paragraph" w:customStyle="1" w:styleId="Default">
    <w:name w:val="Default"/>
    <w:rsid w:val="00E763D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837A46"/>
    <w:rPr>
      <w:color w:val="800080"/>
      <w:u w:val="single"/>
    </w:rPr>
  </w:style>
  <w:style w:type="character" w:styleId="AcrnimoHTML">
    <w:name w:val="HTML Acronym"/>
    <w:basedOn w:val="Fuentedeprrafopredeter"/>
    <w:uiPriority w:val="99"/>
    <w:semiHidden/>
    <w:unhideWhenUsed/>
    <w:rsid w:val="001E1ABE"/>
  </w:style>
  <w:style w:type="character" w:styleId="nfasis">
    <w:name w:val="Emphasis"/>
    <w:qFormat/>
    <w:rsid w:val="001E1ABE"/>
    <w:rPr>
      <w:i/>
      <w:iCs/>
    </w:rPr>
  </w:style>
  <w:style w:type="paragraph" w:customStyle="1" w:styleId="Encabezado3">
    <w:name w:val="Encabezado3"/>
    <w:basedOn w:val="Normal"/>
    <w:next w:val="Textoindependiente"/>
    <w:rsid w:val="001E7893"/>
    <w:pPr>
      <w:keepNext/>
      <w:widowControl w:val="0"/>
      <w:spacing w:before="240" w:after="120" w:line="240" w:lineRule="auto"/>
    </w:pPr>
    <w:rPr>
      <w:rFonts w:ascii="Arial" w:eastAsia="Droid Sans Fallback" w:hAnsi="Arial" w:cs="Lohit Hindi"/>
      <w:kern w:val="1"/>
      <w:sz w:val="28"/>
      <w:szCs w:val="28"/>
      <w:lang w:bidi="hi-IN"/>
    </w:rPr>
  </w:style>
  <w:style w:type="paragraph" w:customStyle="1" w:styleId="Ttulo11">
    <w:name w:val="Título 11"/>
    <w:basedOn w:val="Normal"/>
    <w:next w:val="Normal"/>
    <w:rsid w:val="001E7893"/>
    <w:pPr>
      <w:keepNext/>
      <w:widowControl w:val="0"/>
      <w:autoSpaceDN w:val="0"/>
      <w:spacing w:before="240" w:after="120" w:line="240" w:lineRule="auto"/>
      <w:textAlignment w:val="baseline"/>
      <w:outlineLvl w:val="0"/>
    </w:pPr>
    <w:rPr>
      <w:rFonts w:ascii="Arial" w:eastAsia="Droid Sans Fallback" w:hAnsi="Arial" w:cs="Lohit Hindi"/>
      <w:b/>
      <w:bCs/>
      <w:kern w:val="3"/>
      <w:sz w:val="28"/>
      <w:szCs w:val="28"/>
      <w:lang w:bidi="hi-IN"/>
    </w:rPr>
  </w:style>
  <w:style w:type="paragraph" w:styleId="HTMLconformatoprevio">
    <w:name w:val="HTML Preformatted"/>
    <w:basedOn w:val="Normal"/>
    <w:link w:val="HTMLconformatoprevioCar"/>
    <w:uiPriority w:val="99"/>
    <w:rsid w:val="00C6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564F"/>
    <w:rPr>
      <w:rFonts w:ascii="Courier New" w:hAnsi="Courier New" w:cs="Courier New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E7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A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zh-CN"/>
    </w:rPr>
  </w:style>
  <w:style w:type="character" w:customStyle="1" w:styleId="Textofuente">
    <w:name w:val="Texto fuente"/>
    <w:rsid w:val="005679AC"/>
    <w:rPr>
      <w:rFonts w:ascii="DejaVu Sans Mono" w:eastAsia="Droid Sans Fallback" w:hAnsi="DejaVu Sans Mono" w:cs="DejaVu Sans Mono"/>
    </w:rPr>
  </w:style>
  <w:style w:type="character" w:customStyle="1" w:styleId="Variable">
    <w:name w:val="Variable"/>
    <w:rsid w:val="005679AC"/>
    <w:rPr>
      <w:i/>
      <w:iCs/>
    </w:rPr>
  </w:style>
  <w:style w:type="paragraph" w:customStyle="1" w:styleId="Textopreformateado">
    <w:name w:val="Texto preformateado"/>
    <w:basedOn w:val="Normal"/>
    <w:rsid w:val="005679AC"/>
    <w:pPr>
      <w:widowControl w:val="0"/>
      <w:spacing w:after="0" w:line="240" w:lineRule="auto"/>
    </w:pPr>
    <w:rPr>
      <w:rFonts w:ascii="DejaVu Sans Mono" w:eastAsia="Droid Sans Fallback" w:hAnsi="DejaVu Sans Mono" w:cs="DejaVu Sans Mono"/>
      <w:kern w:val="1"/>
      <w:sz w:val="20"/>
      <w:szCs w:val="20"/>
      <w:lang w:val="es-ES" w:eastAsia="hi-IN" w:bidi="hi-IN"/>
    </w:rPr>
  </w:style>
  <w:style w:type="paragraph" w:customStyle="1" w:styleId="Encabezamientodelista">
    <w:name w:val="Encabezamiento de lista"/>
    <w:basedOn w:val="Normal"/>
    <w:next w:val="Contenidodelista"/>
    <w:rsid w:val="005679AC"/>
    <w:pPr>
      <w:widowControl w:val="0"/>
      <w:spacing w:after="0" w:line="240" w:lineRule="auto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paragraph" w:customStyle="1" w:styleId="Contenidodelista">
    <w:name w:val="Contenido de lista"/>
    <w:basedOn w:val="Normal"/>
    <w:rsid w:val="005679AC"/>
    <w:pPr>
      <w:widowControl w:val="0"/>
      <w:spacing w:after="0" w:line="240" w:lineRule="auto"/>
      <w:ind w:left="567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character" w:styleId="CdigoHTML">
    <w:name w:val="HTML Code"/>
    <w:basedOn w:val="Fuentedeprrafopredeter"/>
    <w:uiPriority w:val="99"/>
    <w:semiHidden/>
    <w:unhideWhenUsed/>
    <w:rsid w:val="005D4025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CB1F5F"/>
    <w:pPr>
      <w:suppressAutoHyphens/>
      <w:autoSpaceDN w:val="0"/>
      <w:spacing w:after="200" w:line="276" w:lineRule="auto"/>
    </w:pPr>
    <w:rPr>
      <w:rFonts w:ascii="Calibri" w:eastAsia="Calibri" w:hAnsi="Calibri"/>
      <w:kern w:val="3"/>
      <w:sz w:val="22"/>
      <w:szCs w:val="22"/>
      <w:lang w:eastAsia="zh-CN"/>
    </w:rPr>
  </w:style>
  <w:style w:type="table" w:styleId="Tablaconcuadrcula">
    <w:name w:val="Table Grid"/>
    <w:basedOn w:val="Tablanormal"/>
    <w:uiPriority w:val="59"/>
    <w:rsid w:val="00EC3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2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4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54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5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31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89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61A8802FB1B4D808A502B006D8997" ma:contentTypeVersion="13" ma:contentTypeDescription="Crea un document nou" ma:contentTypeScope="" ma:versionID="77a5497fc1dfb220b6a2fe9bfd76fed0">
  <xsd:schema xmlns:xsd="http://www.w3.org/2001/XMLSchema" xmlns:xs="http://www.w3.org/2001/XMLSchema" xmlns:p="http://schemas.microsoft.com/office/2006/metadata/properties" xmlns:ns3="3a3aa9ea-b65a-49ff-bddc-76a2781c6a84" xmlns:ns4="ba6dd813-565d-498d-8df0-92b0650d4eaa" targetNamespace="http://schemas.microsoft.com/office/2006/metadata/properties" ma:root="true" ma:fieldsID="f0247ace7600a93648a12216201590fe" ns3:_="" ns4:_="">
    <xsd:import namespace="3a3aa9ea-b65a-49ff-bddc-76a2781c6a84"/>
    <xsd:import namespace="ba6dd813-565d-498d-8df0-92b0650d4eaa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aa9ea-b65a-49ff-bddc-76a2781c6a84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'ha compartit amb detal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indicació per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t amb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dd813-565d-498d-8df0-92b0650d4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FB5FA-2762-4A1F-9AB5-B725647C05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252C8C-E86F-4A47-876C-1541839AE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3aa9ea-b65a-49ff-bddc-76a2781c6a84"/>
    <ds:schemaRef ds:uri="ba6dd813-565d-498d-8df0-92b0650d4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89E044-1357-4527-B4F5-0FDFB80B8E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C0947C-E9DF-44BA-A25B-2CAF071D7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384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Links>
    <vt:vector size="12" baseType="variant">
      <vt:variant>
        <vt:i4>3997755</vt:i4>
      </vt:variant>
      <vt:variant>
        <vt:i4>3</vt:i4>
      </vt:variant>
      <vt:variant>
        <vt:i4>0</vt:i4>
      </vt:variant>
      <vt:variant>
        <vt:i4>5</vt:i4>
      </vt:variant>
      <vt:variant>
        <vt:lpwstr>https://filezilla-project.org/</vt:lpwstr>
      </vt:variant>
      <vt:variant>
        <vt:lpwstr/>
      </vt:variant>
      <vt:variant>
        <vt:i4>3014765</vt:i4>
      </vt:variant>
      <vt:variant>
        <vt:i4>0</vt:i4>
      </vt:variant>
      <vt:variant>
        <vt:i4>0</vt:i4>
      </vt:variant>
      <vt:variant>
        <vt:i4>5</vt:i4>
      </vt:variant>
      <vt:variant>
        <vt:lpwstr>http://es.kioskea.net/contents/349-comandos-ftp</vt:lpwstr>
      </vt:variant>
      <vt:variant>
        <vt:lpwstr>comandos-ftp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Fortuny Almiñana, Silvia</cp:lastModifiedBy>
  <cp:revision>31</cp:revision>
  <dcterms:created xsi:type="dcterms:W3CDTF">2021-12-17T18:23:00Z</dcterms:created>
  <dcterms:modified xsi:type="dcterms:W3CDTF">2025-10-13T11:10:00Z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0x010100EBD61A8802FB1B4D808A502B006D8997</vt:lpwstr>
  </property>
</Properties>
</file>